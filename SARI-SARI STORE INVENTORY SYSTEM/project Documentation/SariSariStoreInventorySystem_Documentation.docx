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A108" w14:textId="77777777" w:rsidR="00C62FEB" w:rsidRDefault="00000000">
      <w:pPr>
        <w:pStyle w:val="NoSpacing"/>
      </w:pPr>
      <w:r>
        <w:rPr>
          <w:noProof/>
        </w:rPr>
        <w:pict w14:anchorId="0145B006">
          <v:shapetype id="_x0000_t202" coordsize="21600,21600" o:spt="202" path="m,l,21600r21600,l21600,xe">
            <v:stroke joinstyle="miter"/>
            <v:path gradientshapeok="t" o:connecttype="rect"/>
          </v:shapetype>
          <v:shape id="1027" o:spid="_x0000_s1027" type="#_x0000_t202" style="position:absolute;margin-left:173.05pt;margin-top:71.85pt;width:274.8pt;height:101.05pt;z-index:1;visibility:visible;mso-width-percent:450;mso-height-percent:0;mso-wrap-distance-left:0;mso-wrap-distance-right:0;mso-position-horizontal-relative:page;mso-position-vertical-relative:page;mso-width-percent:450;mso-height-percent:0;mso-width-relative:page;mso-height-relative:margin" filled="f" stroked="f" strokeweight=".5pt">
            <v:textbox style="mso-fit-shape-to-text:t" inset="0,0,0,0">
              <w:txbxContent>
                <w:p w14:paraId="6277161C" w14:textId="77777777" w:rsidR="00C62FEB" w:rsidRDefault="00000000">
                  <w:pPr>
                    <w:pStyle w:val="NoSpacing"/>
                    <w:jc w:val="center"/>
                    <w:rPr>
                      <w:rFonts w:ascii="Cambria" w:hAnsi="Cambria"/>
                      <w:color w:val="262626"/>
                      <w:sz w:val="72"/>
                    </w:rPr>
                  </w:pPr>
                  <w:r>
                    <w:rPr>
                      <w:rFonts w:ascii="Arial" w:hAnsi="Arial" w:cs="Arial"/>
                      <w:b/>
                      <w:bCs/>
                      <w:sz w:val="52"/>
                      <w:szCs w:val="52"/>
                    </w:rPr>
                    <w:t>Sari-Sari Store Inventory System</w:t>
                  </w:r>
                </w:p>
                <w:p w14:paraId="0D981AA6" w14:textId="77777777" w:rsidR="00C62FEB" w:rsidRDefault="00C62FEB">
                  <w:pPr>
                    <w:spacing w:before="120"/>
                    <w:jc w:val="center"/>
                    <w:rPr>
                      <w:color w:val="404040"/>
                      <w:sz w:val="36"/>
                      <w:szCs w:val="36"/>
                    </w:rPr>
                  </w:pPr>
                </w:p>
              </w:txbxContent>
            </v:textbox>
            <w10:wrap anchorx="page" anchory="page"/>
          </v:shape>
        </w:pict>
      </w:r>
    </w:p>
    <w:p w14:paraId="39F4931D" w14:textId="77777777" w:rsidR="00C62FEB" w:rsidRDefault="00C62FEB">
      <w:pPr>
        <w:pStyle w:val="NoSpacing"/>
      </w:pPr>
    </w:p>
    <w:p w14:paraId="76BC85E4" w14:textId="77777777" w:rsidR="00C62FEB" w:rsidRDefault="00C62FEB">
      <w:pPr>
        <w:pStyle w:val="NoSpacing"/>
      </w:pPr>
    </w:p>
    <w:p w14:paraId="39696B2C" w14:textId="77777777" w:rsidR="00C62FEB" w:rsidRDefault="00C62FEB">
      <w:pPr>
        <w:pStyle w:val="NoSpacing"/>
        <w:jc w:val="center"/>
      </w:pPr>
    </w:p>
    <w:p w14:paraId="1C414DD4" w14:textId="77777777" w:rsidR="00C62FEB" w:rsidRDefault="00C62FEB">
      <w:pPr>
        <w:pStyle w:val="NoSpacing"/>
        <w:jc w:val="center"/>
      </w:pPr>
    </w:p>
    <w:p w14:paraId="10538580" w14:textId="77777777" w:rsidR="00C62FEB" w:rsidRDefault="00C62FEB">
      <w:pPr>
        <w:pStyle w:val="NoSpacing"/>
        <w:jc w:val="center"/>
      </w:pPr>
    </w:p>
    <w:p w14:paraId="6F353DEA" w14:textId="77777777" w:rsidR="00C62FEB" w:rsidRDefault="00C62FEB">
      <w:pPr>
        <w:pStyle w:val="NoSpacing"/>
        <w:jc w:val="center"/>
      </w:pPr>
    </w:p>
    <w:p w14:paraId="68951F9C" w14:textId="77777777" w:rsidR="00C62FEB" w:rsidRDefault="00C62FEB">
      <w:pPr>
        <w:pStyle w:val="NoSpacing"/>
        <w:jc w:val="center"/>
      </w:pPr>
    </w:p>
    <w:p w14:paraId="3BEA8933" w14:textId="77777777" w:rsidR="00C62FEB" w:rsidRDefault="00000000">
      <w:pPr>
        <w:jc w:val="center"/>
        <w:rPr>
          <w:rFonts w:ascii="Arial" w:hAnsi="Arial" w:cs="Arial"/>
          <w:b/>
          <w:bCs/>
          <w:sz w:val="24"/>
          <w:szCs w:val="24"/>
        </w:rPr>
      </w:pPr>
      <w:r>
        <w:rPr>
          <w:rFonts w:ascii="Arial" w:hAnsi="Arial" w:cs="Arial"/>
          <w:b/>
          <w:bCs/>
          <w:sz w:val="24"/>
          <w:szCs w:val="24"/>
        </w:rPr>
        <w:t>Group Members:</w:t>
      </w:r>
    </w:p>
    <w:p w14:paraId="2F9E4817" w14:textId="77777777" w:rsidR="00C62FEB" w:rsidRDefault="00000000">
      <w:pPr>
        <w:jc w:val="center"/>
        <w:rPr>
          <w:rFonts w:ascii="Arial" w:hAnsi="Arial" w:cs="Arial"/>
          <w:sz w:val="24"/>
          <w:szCs w:val="24"/>
        </w:rPr>
      </w:pPr>
      <w:r>
        <w:rPr>
          <w:rFonts w:ascii="Arial" w:hAnsi="Arial" w:cs="Arial"/>
          <w:sz w:val="24"/>
          <w:szCs w:val="24"/>
        </w:rPr>
        <w:t>Jann Mhareoul Abancio                               2024-4579-A</w:t>
      </w:r>
    </w:p>
    <w:p w14:paraId="664056AC" w14:textId="77777777" w:rsidR="00C62FEB" w:rsidRDefault="00000000">
      <w:pPr>
        <w:jc w:val="center"/>
        <w:rPr>
          <w:rFonts w:ascii="Arial" w:hAnsi="Arial" w:cs="Arial"/>
          <w:sz w:val="24"/>
          <w:szCs w:val="24"/>
        </w:rPr>
      </w:pPr>
      <w:r>
        <w:rPr>
          <w:rFonts w:ascii="Arial" w:hAnsi="Arial" w:cs="Arial"/>
          <w:sz w:val="24"/>
          <w:szCs w:val="24"/>
        </w:rPr>
        <w:t xml:space="preserve">Elizabeth Satumbaga                                  2023-6881-A    </w:t>
      </w:r>
    </w:p>
    <w:p w14:paraId="4D49E6CA" w14:textId="77777777" w:rsidR="00C62FEB" w:rsidRDefault="00000000">
      <w:pPr>
        <w:jc w:val="center"/>
        <w:rPr>
          <w:rFonts w:ascii="Arial" w:hAnsi="Arial" w:cs="Arial"/>
          <w:sz w:val="24"/>
          <w:szCs w:val="24"/>
        </w:rPr>
      </w:pPr>
      <w:r>
        <w:rPr>
          <w:rFonts w:ascii="Arial" w:hAnsi="Arial" w:cs="Arial"/>
          <w:sz w:val="24"/>
          <w:szCs w:val="24"/>
        </w:rPr>
        <w:t xml:space="preserve">Darleen Joy Esteves                                   2024-4609-A   </w:t>
      </w:r>
    </w:p>
    <w:p w14:paraId="2727B936" w14:textId="77777777" w:rsidR="00C62FEB" w:rsidRDefault="00000000">
      <w:pPr>
        <w:jc w:val="center"/>
        <w:rPr>
          <w:rFonts w:ascii="Arial" w:hAnsi="Arial" w:cs="Arial"/>
          <w:sz w:val="24"/>
          <w:szCs w:val="24"/>
        </w:rPr>
      </w:pPr>
      <w:r>
        <w:rPr>
          <w:rFonts w:ascii="Arial" w:hAnsi="Arial" w:cs="Arial"/>
          <w:sz w:val="24"/>
          <w:szCs w:val="24"/>
        </w:rPr>
        <w:t>Raezzel Lou Fabila                                     2024-4609-A</w:t>
      </w:r>
    </w:p>
    <w:p w14:paraId="39F920B0" w14:textId="77777777" w:rsidR="00C62FEB" w:rsidRDefault="00000000">
      <w:pPr>
        <w:ind w:left="1440"/>
        <w:jc w:val="center"/>
        <w:rPr>
          <w:rFonts w:ascii="Arial" w:hAnsi="Arial" w:cs="Arial"/>
          <w:sz w:val="24"/>
          <w:szCs w:val="24"/>
        </w:rPr>
      </w:pPr>
      <w:r>
        <w:rPr>
          <w:rFonts w:ascii="Arial" w:hAnsi="Arial" w:cs="Arial"/>
          <w:sz w:val="24"/>
          <w:szCs w:val="24"/>
        </w:rPr>
        <w:t xml:space="preserve">               </w:t>
      </w:r>
    </w:p>
    <w:p w14:paraId="2567D223" w14:textId="77777777" w:rsidR="00C62FEB" w:rsidRDefault="00C62FEB">
      <w:pPr>
        <w:jc w:val="center"/>
        <w:rPr>
          <w:rFonts w:ascii="Arial" w:hAnsi="Arial" w:cs="Arial"/>
          <w:b/>
          <w:bCs/>
          <w:sz w:val="32"/>
          <w:szCs w:val="32"/>
        </w:rPr>
      </w:pPr>
    </w:p>
    <w:p w14:paraId="1AF54629" w14:textId="77777777" w:rsidR="00C62FEB" w:rsidRDefault="00000000">
      <w:pPr>
        <w:jc w:val="center"/>
        <w:rPr>
          <w:rFonts w:ascii="Arial" w:hAnsi="Arial" w:cs="Arial"/>
          <w:b/>
          <w:bCs/>
          <w:sz w:val="28"/>
          <w:szCs w:val="28"/>
        </w:rPr>
      </w:pPr>
      <w:r>
        <w:rPr>
          <w:rFonts w:ascii="Arial" w:hAnsi="Arial" w:cs="Arial"/>
          <w:b/>
          <w:bCs/>
          <w:sz w:val="28"/>
          <w:szCs w:val="28"/>
        </w:rPr>
        <w:t>Course, Year &amp; Section:</w:t>
      </w:r>
    </w:p>
    <w:p w14:paraId="4E914446" w14:textId="77777777" w:rsidR="00C62FEB" w:rsidRDefault="00000000">
      <w:pPr>
        <w:jc w:val="center"/>
        <w:rPr>
          <w:rFonts w:ascii="Arial" w:hAnsi="Arial" w:cs="Arial"/>
          <w:sz w:val="28"/>
          <w:szCs w:val="28"/>
        </w:rPr>
      </w:pPr>
      <w:r>
        <w:rPr>
          <w:rFonts w:ascii="Arial" w:hAnsi="Arial" w:cs="Arial"/>
          <w:sz w:val="28"/>
          <w:szCs w:val="28"/>
        </w:rPr>
        <w:t>BS INFO TECH 2C</w:t>
      </w:r>
    </w:p>
    <w:p w14:paraId="35F4FFCE" w14:textId="77777777" w:rsidR="00C62FEB" w:rsidRDefault="00C62FEB">
      <w:pPr>
        <w:jc w:val="center"/>
        <w:rPr>
          <w:rFonts w:ascii="Arial" w:hAnsi="Arial" w:cs="Arial"/>
          <w:b/>
          <w:bCs/>
          <w:sz w:val="24"/>
          <w:szCs w:val="24"/>
        </w:rPr>
      </w:pPr>
    </w:p>
    <w:p w14:paraId="13065B87" w14:textId="77777777" w:rsidR="00C62FEB" w:rsidRDefault="00C62FEB">
      <w:pPr>
        <w:jc w:val="center"/>
        <w:rPr>
          <w:rFonts w:ascii="Arial" w:hAnsi="Arial" w:cs="Arial"/>
          <w:b/>
          <w:bCs/>
          <w:sz w:val="24"/>
          <w:szCs w:val="24"/>
        </w:rPr>
      </w:pPr>
    </w:p>
    <w:p w14:paraId="75F20DC6" w14:textId="77777777" w:rsidR="00C62FEB" w:rsidRDefault="00000000">
      <w:pPr>
        <w:jc w:val="center"/>
        <w:rPr>
          <w:rFonts w:ascii="Arial" w:hAnsi="Arial" w:cs="Arial"/>
          <w:b/>
          <w:bCs/>
          <w:sz w:val="24"/>
          <w:szCs w:val="24"/>
        </w:rPr>
      </w:pPr>
      <w:r>
        <w:rPr>
          <w:rFonts w:ascii="Arial" w:hAnsi="Arial" w:cs="Arial"/>
          <w:b/>
          <w:bCs/>
          <w:sz w:val="24"/>
          <w:szCs w:val="24"/>
        </w:rPr>
        <w:t>Mr. Kenny Saylo</w:t>
      </w:r>
    </w:p>
    <w:p w14:paraId="62076CEC" w14:textId="77777777" w:rsidR="00C62FEB" w:rsidRDefault="00000000">
      <w:pPr>
        <w:jc w:val="center"/>
        <w:rPr>
          <w:rFonts w:ascii="Arial" w:hAnsi="Arial" w:cs="Arial"/>
          <w:sz w:val="24"/>
          <w:szCs w:val="24"/>
        </w:rPr>
      </w:pPr>
      <w:r>
        <w:rPr>
          <w:rFonts w:ascii="Arial" w:hAnsi="Arial" w:cs="Arial"/>
          <w:sz w:val="24"/>
          <w:szCs w:val="24"/>
        </w:rPr>
        <w:t>Course Instructor</w:t>
      </w:r>
    </w:p>
    <w:p w14:paraId="51EA8DA6" w14:textId="77777777" w:rsidR="00C62FEB" w:rsidRDefault="00C62FEB">
      <w:pPr>
        <w:jc w:val="center"/>
        <w:rPr>
          <w:rFonts w:ascii="Arial" w:hAnsi="Arial" w:cs="Arial"/>
          <w:sz w:val="24"/>
          <w:szCs w:val="24"/>
        </w:rPr>
      </w:pPr>
    </w:p>
    <w:p w14:paraId="2E48F312" w14:textId="77777777" w:rsidR="00C62FEB" w:rsidRDefault="00C62FEB">
      <w:pPr>
        <w:jc w:val="center"/>
        <w:rPr>
          <w:rFonts w:ascii="Arial" w:hAnsi="Arial" w:cs="Arial"/>
          <w:sz w:val="24"/>
          <w:szCs w:val="24"/>
        </w:rPr>
      </w:pPr>
    </w:p>
    <w:p w14:paraId="3FA1C43E" w14:textId="77777777" w:rsidR="00C62FEB" w:rsidRDefault="00C62FEB">
      <w:pPr>
        <w:jc w:val="center"/>
        <w:rPr>
          <w:rFonts w:ascii="Arial" w:hAnsi="Arial" w:cs="Arial"/>
          <w:sz w:val="24"/>
          <w:szCs w:val="24"/>
        </w:rPr>
      </w:pPr>
    </w:p>
    <w:p w14:paraId="3BF25C09" w14:textId="77777777" w:rsidR="00C62FEB" w:rsidRDefault="00C62FEB">
      <w:pPr>
        <w:jc w:val="center"/>
        <w:rPr>
          <w:rFonts w:ascii="Arial" w:hAnsi="Arial" w:cs="Arial"/>
          <w:sz w:val="24"/>
          <w:szCs w:val="24"/>
        </w:rPr>
      </w:pPr>
    </w:p>
    <w:p w14:paraId="5BC1931E" w14:textId="77777777" w:rsidR="00C62FEB" w:rsidRDefault="00C62FEB">
      <w:pPr>
        <w:jc w:val="center"/>
        <w:rPr>
          <w:rFonts w:ascii="Arial" w:hAnsi="Arial" w:cs="Arial"/>
          <w:sz w:val="24"/>
          <w:szCs w:val="24"/>
        </w:rPr>
      </w:pPr>
    </w:p>
    <w:p w14:paraId="2C35DB8A" w14:textId="77777777" w:rsidR="00C62FEB" w:rsidRDefault="00C62FEB">
      <w:pPr>
        <w:jc w:val="center"/>
        <w:rPr>
          <w:rFonts w:ascii="Arial" w:hAnsi="Arial" w:cs="Arial"/>
          <w:sz w:val="16"/>
          <w:szCs w:val="16"/>
        </w:rPr>
      </w:pPr>
    </w:p>
    <w:p w14:paraId="2933F75B" w14:textId="77777777" w:rsidR="00C62FEB" w:rsidRDefault="00C62FEB">
      <w:pPr>
        <w:jc w:val="center"/>
        <w:rPr>
          <w:rFonts w:ascii="Arial" w:hAnsi="Arial" w:cs="Arial"/>
          <w:sz w:val="16"/>
          <w:szCs w:val="16"/>
        </w:rPr>
      </w:pPr>
    </w:p>
    <w:p w14:paraId="49A516B4" w14:textId="77777777" w:rsidR="00C62FEB" w:rsidRDefault="00000000">
      <w:pPr>
        <w:rPr>
          <w:rFonts w:ascii="Arial" w:hAnsi="Arial" w:cs="Arial"/>
          <w:sz w:val="16"/>
          <w:szCs w:val="16"/>
        </w:rPr>
      </w:pPr>
      <w:r>
        <w:rPr>
          <w:noProof/>
        </w:rPr>
        <w:pict w14:anchorId="341154B8">
          <v:shape id="1028" o:spid="_x0000_s1026" type="#_x0000_t202" style="position:absolute;margin-left:170.05pt;margin-top:677.45pt;width:274.95pt;height:41.75pt;z-index:2;visibility:visible;mso-width-percent:450;mso-height-percent:0;mso-wrap-distance-left:0;mso-wrap-distance-right:0;mso-position-horizontal-relative:page;mso-position-vertical-relative:page;mso-width-percent:450;mso-height-percent:0;mso-width-relative:page;mso-height-relative:margin;v-text-anchor:bottom" filled="f" stroked="f" strokeweight=".5pt">
            <v:textbox style="mso-fit-shape-to-text:t" inset="0,0,0,0">
              <w:txbxContent>
                <w:p w14:paraId="69E573F4" w14:textId="77777777" w:rsidR="00C62FEB" w:rsidRDefault="00000000">
                  <w:pPr>
                    <w:jc w:val="center"/>
                    <w:rPr>
                      <w:rFonts w:ascii="Arial" w:hAnsi="Arial" w:cs="Arial"/>
                      <w:sz w:val="24"/>
                      <w:szCs w:val="24"/>
                    </w:rPr>
                  </w:pPr>
                  <w:r>
                    <w:rPr>
                      <w:sz w:val="26"/>
                      <w:szCs w:val="26"/>
                    </w:rPr>
                    <w:t xml:space="preserve"> </w:t>
                  </w:r>
                  <w:r>
                    <w:rPr>
                      <w:rFonts w:ascii="Arial" w:hAnsi="Arial" w:cs="Arial"/>
                      <w:sz w:val="24"/>
                      <w:szCs w:val="24"/>
                    </w:rPr>
                    <w:t xml:space="preserve"> June 15, 2026</w:t>
                  </w:r>
                </w:p>
                <w:p w14:paraId="229E52AD" w14:textId="77777777" w:rsidR="00C62FEB" w:rsidRDefault="00C62FEB">
                  <w:pPr>
                    <w:pStyle w:val="NoSpacing"/>
                    <w:rPr>
                      <w:color w:val="4F81BD"/>
                      <w:sz w:val="26"/>
                      <w:szCs w:val="26"/>
                    </w:rPr>
                  </w:pPr>
                </w:p>
              </w:txbxContent>
            </v:textbox>
            <w10:wrap anchorx="page" anchory="page"/>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0"/>
        <w:gridCol w:w="6390"/>
        <w:gridCol w:w="1436"/>
      </w:tblGrid>
      <w:tr w:rsidR="00C62FEB" w14:paraId="411FCB02" w14:textId="77777777">
        <w:tc>
          <w:tcPr>
            <w:tcW w:w="1750" w:type="dxa"/>
            <w:tcBorders>
              <w:top w:val="single" w:sz="4" w:space="0" w:color="auto"/>
              <w:left w:val="single" w:sz="4" w:space="0" w:color="auto"/>
              <w:bottom w:val="single" w:sz="4" w:space="0" w:color="auto"/>
              <w:right w:val="single" w:sz="4" w:space="0" w:color="auto"/>
            </w:tcBorders>
            <w:shd w:val="clear" w:color="auto" w:fill="000080"/>
          </w:tcPr>
          <w:p w14:paraId="5D64DD84" w14:textId="77777777" w:rsidR="00C62FEB" w:rsidRDefault="00000000">
            <w:pPr>
              <w:rPr>
                <w:rFonts w:ascii="Arial" w:hAnsi="Arial" w:cs="Arial"/>
                <w:b/>
                <w:bCs/>
                <w:sz w:val="24"/>
                <w:szCs w:val="24"/>
              </w:rPr>
            </w:pPr>
            <w:r>
              <w:rPr>
                <w:rFonts w:ascii="Arial" w:hAnsi="Arial" w:cs="Arial"/>
                <w:b/>
                <w:bCs/>
                <w:sz w:val="24"/>
                <w:szCs w:val="24"/>
              </w:rPr>
              <w:lastRenderedPageBreak/>
              <w:t>Final Project</w:t>
            </w:r>
          </w:p>
        </w:tc>
        <w:tc>
          <w:tcPr>
            <w:tcW w:w="6390" w:type="dxa"/>
            <w:tcBorders>
              <w:top w:val="single" w:sz="4" w:space="0" w:color="auto"/>
              <w:left w:val="single" w:sz="4" w:space="0" w:color="auto"/>
              <w:bottom w:val="single" w:sz="4" w:space="0" w:color="auto"/>
              <w:right w:val="single" w:sz="4" w:space="0" w:color="auto"/>
            </w:tcBorders>
            <w:shd w:val="clear" w:color="auto" w:fill="000080"/>
          </w:tcPr>
          <w:p w14:paraId="019300E6" w14:textId="77777777" w:rsidR="00C62FEB" w:rsidRDefault="00000000">
            <w:pPr>
              <w:jc w:val="center"/>
              <w:rPr>
                <w:rFonts w:ascii="Arial" w:hAnsi="Arial" w:cs="Arial"/>
                <w:b/>
                <w:bCs/>
                <w:sz w:val="24"/>
                <w:szCs w:val="24"/>
              </w:rPr>
            </w:pPr>
            <w:r>
              <w:rPr>
                <w:rFonts w:ascii="Arial" w:hAnsi="Arial" w:cs="Arial"/>
                <w:b/>
                <w:bCs/>
                <w:sz w:val="24"/>
                <w:szCs w:val="24"/>
              </w:rPr>
              <w:t xml:space="preserve">Section 2 – </w:t>
            </w:r>
            <w:proofErr w:type="spellStart"/>
            <w:r>
              <w:rPr>
                <w:rFonts w:ascii="Arial" w:hAnsi="Arial" w:cs="Arial"/>
                <w:b/>
                <w:bCs/>
                <w:sz w:val="24"/>
                <w:szCs w:val="24"/>
              </w:rPr>
              <w:t>Systen</w:t>
            </w:r>
            <w:proofErr w:type="spellEnd"/>
            <w:r>
              <w:rPr>
                <w:rFonts w:ascii="Arial" w:hAnsi="Arial" w:cs="Arial"/>
                <w:b/>
                <w:bCs/>
                <w:sz w:val="24"/>
                <w:szCs w:val="24"/>
              </w:rPr>
              <w:t xml:space="preserve"> Overview</w:t>
            </w:r>
          </w:p>
        </w:tc>
        <w:tc>
          <w:tcPr>
            <w:tcW w:w="1436" w:type="dxa"/>
            <w:tcBorders>
              <w:top w:val="single" w:sz="4" w:space="0" w:color="auto"/>
              <w:left w:val="single" w:sz="4" w:space="0" w:color="auto"/>
              <w:bottom w:val="single" w:sz="4" w:space="0" w:color="auto"/>
              <w:right w:val="single" w:sz="4" w:space="0" w:color="auto"/>
            </w:tcBorders>
            <w:shd w:val="clear" w:color="auto" w:fill="000080"/>
          </w:tcPr>
          <w:p w14:paraId="7F963943" w14:textId="77777777" w:rsidR="00C62FEB" w:rsidRDefault="00000000">
            <w:pPr>
              <w:jc w:val="center"/>
              <w:rPr>
                <w:rFonts w:ascii="Arial" w:hAnsi="Arial" w:cs="Arial"/>
                <w:b/>
                <w:bCs/>
                <w:sz w:val="24"/>
                <w:szCs w:val="24"/>
              </w:rPr>
            </w:pPr>
            <w:r>
              <w:rPr>
                <w:rFonts w:ascii="Arial" w:hAnsi="Arial" w:cs="Arial"/>
                <w:b/>
                <w:bCs/>
                <w:sz w:val="24"/>
                <w:szCs w:val="24"/>
              </w:rPr>
              <w:t>DBSYS 1</w:t>
            </w:r>
          </w:p>
        </w:tc>
      </w:tr>
    </w:tbl>
    <w:p w14:paraId="7BBBE0EB" w14:textId="77777777" w:rsidR="00C62FEB" w:rsidRDefault="00C62FEB">
      <w:pPr>
        <w:rPr>
          <w:rFonts w:ascii="Arial" w:hAnsi="Arial" w:cs="Arial"/>
          <w:b/>
          <w:bCs/>
          <w:sz w:val="24"/>
          <w:szCs w:val="24"/>
          <w:highlight w:val="cyan"/>
        </w:rPr>
      </w:pPr>
    </w:p>
    <w:p w14:paraId="71B0855D" w14:textId="77777777" w:rsidR="00C62FEB" w:rsidRDefault="00000000">
      <w:pPr>
        <w:spacing w:after="240"/>
        <w:jc w:val="center"/>
        <w:rPr>
          <w:rFonts w:ascii="Arial" w:hAnsi="Arial" w:cs="Arial"/>
          <w:b/>
          <w:bCs/>
          <w:sz w:val="32"/>
          <w:szCs w:val="32"/>
        </w:rPr>
      </w:pPr>
      <w:r>
        <w:rPr>
          <w:rFonts w:ascii="Arial" w:hAnsi="Arial" w:cs="Arial"/>
          <w:b/>
          <w:bCs/>
          <w:sz w:val="32"/>
          <w:szCs w:val="32"/>
        </w:rPr>
        <w:t xml:space="preserve">SARI-SARI STORE INVENTORY SYSTEM </w:t>
      </w:r>
    </w:p>
    <w:p w14:paraId="1BF93381" w14:textId="77777777" w:rsidR="00C62FEB" w:rsidRDefault="00000000">
      <w:pPr>
        <w:spacing w:after="240" w:line="480" w:lineRule="auto"/>
        <w:jc w:val="both"/>
        <w:rPr>
          <w:rFonts w:ascii="Arial" w:hAnsi="Arial" w:cs="Arial"/>
          <w:sz w:val="24"/>
          <w:szCs w:val="24"/>
        </w:rPr>
      </w:pPr>
      <w:r>
        <w:rPr>
          <w:rFonts w:ascii="Arial" w:hAnsi="Arial" w:cs="Arial"/>
          <w:sz w:val="24"/>
          <w:szCs w:val="24"/>
        </w:rPr>
        <w:t xml:space="preserve">The Sari-Sari Store Inventory System is a database-driven application designed to help sari-sari store owners manage their daily inventory operations more efficiently. In many small stores, inventory records are often written manually, which can lead to errors, misplaced information, and difficulties in monitoring stock levels. This system was developed to provide a more </w:t>
      </w:r>
      <w:proofErr w:type="spellStart"/>
      <w:r>
        <w:rPr>
          <w:rFonts w:ascii="Arial" w:hAnsi="Arial" w:cs="Arial"/>
          <w:sz w:val="24"/>
          <w:szCs w:val="24"/>
        </w:rPr>
        <w:t>organised</w:t>
      </w:r>
      <w:proofErr w:type="spellEnd"/>
      <w:r>
        <w:rPr>
          <w:rFonts w:ascii="Arial" w:hAnsi="Arial" w:cs="Arial"/>
          <w:sz w:val="24"/>
          <w:szCs w:val="24"/>
        </w:rPr>
        <w:t xml:space="preserve"> and reliable way of handling inventory data.</w:t>
      </w:r>
    </w:p>
    <w:p w14:paraId="423992F0" w14:textId="77777777" w:rsidR="00C62FEB" w:rsidRDefault="00000000">
      <w:pPr>
        <w:spacing w:after="240" w:line="480" w:lineRule="auto"/>
        <w:jc w:val="both"/>
        <w:rPr>
          <w:rFonts w:ascii="Arial" w:hAnsi="Arial" w:cs="Arial"/>
          <w:sz w:val="24"/>
          <w:szCs w:val="24"/>
        </w:rPr>
      </w:pPr>
      <w:r>
        <w:rPr>
          <w:rFonts w:ascii="Arial" w:hAnsi="Arial" w:cs="Arial"/>
          <w:sz w:val="24"/>
          <w:szCs w:val="24"/>
        </w:rPr>
        <w:t>The system allows users to record product information, monitor available stocks, manage supplier details, and track stock movements such as restocking and inventory adjustments. By storing all inventory-related information in a centralized database, users can easily access accurate and up-to-date records whenever needed.</w:t>
      </w:r>
    </w:p>
    <w:p w14:paraId="35C6C812" w14:textId="77777777" w:rsidR="00C62FEB" w:rsidRDefault="00000000">
      <w:pPr>
        <w:spacing w:after="240" w:line="480" w:lineRule="auto"/>
        <w:jc w:val="both"/>
        <w:rPr>
          <w:rFonts w:ascii="Arial" w:hAnsi="Arial" w:cs="Arial"/>
          <w:sz w:val="24"/>
          <w:szCs w:val="24"/>
        </w:rPr>
      </w:pPr>
      <w:r>
        <w:rPr>
          <w:rFonts w:ascii="Arial" w:hAnsi="Arial" w:cs="Arial"/>
          <w:sz w:val="24"/>
          <w:szCs w:val="24"/>
        </w:rPr>
        <w:t>This system is intended for sari-sari store owners, managers, and staff who need a convenient tool for managing inventory. It helps address common challenges such as stock shortages, overstocking, inaccurate record-keeping, and delays in restocking products. Through automation, the system reduces manual work, minimizes human errors, and improves overall efficiency in inventory management.</w:t>
      </w:r>
    </w:p>
    <w:p w14:paraId="25F62DF0" w14:textId="77777777" w:rsidR="00C62FEB" w:rsidRDefault="00000000">
      <w:pPr>
        <w:spacing w:line="480" w:lineRule="auto"/>
        <w:jc w:val="both"/>
        <w:rPr>
          <w:rFonts w:ascii="Arial" w:hAnsi="Arial" w:cs="Arial"/>
          <w:sz w:val="24"/>
          <w:szCs w:val="24"/>
        </w:rPr>
      </w:pPr>
      <w:r>
        <w:rPr>
          <w:rFonts w:ascii="Arial" w:hAnsi="Arial" w:cs="Arial"/>
          <w:sz w:val="24"/>
          <w:szCs w:val="24"/>
        </w:rPr>
        <w:t>Overall, the Sari-Sari Store Inventory System serves as a practical solution that helps store owners maintain accurate inventory records, make informed business decisions, and ensure the continuous availability of products for customers.</w:t>
      </w:r>
    </w:p>
    <w:p w14:paraId="704D0A08" w14:textId="77777777" w:rsidR="00C62FEB" w:rsidRDefault="00C62FEB">
      <w:pPr>
        <w:spacing w:line="480" w:lineRule="auto"/>
        <w:jc w:val="both"/>
        <w:rPr>
          <w:rFonts w:ascii="Arial" w:hAnsi="Arial" w:cs="Arial"/>
          <w:sz w:val="24"/>
          <w:szCs w:val="24"/>
        </w:rPr>
      </w:pPr>
    </w:p>
    <w:p w14:paraId="5686B770" w14:textId="77777777" w:rsidR="00C62FEB" w:rsidRDefault="00C62FEB">
      <w:pPr>
        <w:jc w:val="cente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0"/>
        <w:gridCol w:w="6390"/>
        <w:gridCol w:w="1436"/>
      </w:tblGrid>
      <w:tr w:rsidR="00C62FEB" w14:paraId="1825B8A4" w14:textId="77777777">
        <w:tc>
          <w:tcPr>
            <w:tcW w:w="1750" w:type="dxa"/>
            <w:tcBorders>
              <w:top w:val="single" w:sz="4" w:space="0" w:color="auto"/>
              <w:left w:val="single" w:sz="4" w:space="0" w:color="auto"/>
              <w:bottom w:val="single" w:sz="4" w:space="0" w:color="auto"/>
              <w:right w:val="single" w:sz="4" w:space="0" w:color="auto"/>
            </w:tcBorders>
            <w:shd w:val="clear" w:color="auto" w:fill="000080"/>
          </w:tcPr>
          <w:p w14:paraId="09381823" w14:textId="77777777" w:rsidR="00C62FEB" w:rsidRDefault="00000000">
            <w:pPr>
              <w:rPr>
                <w:rFonts w:ascii="Arial" w:hAnsi="Arial" w:cs="Arial"/>
                <w:b/>
                <w:bCs/>
                <w:sz w:val="24"/>
                <w:szCs w:val="24"/>
              </w:rPr>
            </w:pPr>
            <w:r>
              <w:rPr>
                <w:rFonts w:ascii="Arial" w:hAnsi="Arial" w:cs="Arial"/>
                <w:b/>
                <w:bCs/>
                <w:sz w:val="24"/>
                <w:szCs w:val="24"/>
              </w:rPr>
              <w:t>Final Project</w:t>
            </w:r>
          </w:p>
        </w:tc>
        <w:tc>
          <w:tcPr>
            <w:tcW w:w="6390" w:type="dxa"/>
            <w:tcBorders>
              <w:top w:val="single" w:sz="4" w:space="0" w:color="auto"/>
              <w:left w:val="single" w:sz="4" w:space="0" w:color="auto"/>
              <w:bottom w:val="single" w:sz="4" w:space="0" w:color="auto"/>
              <w:right w:val="single" w:sz="4" w:space="0" w:color="auto"/>
            </w:tcBorders>
            <w:shd w:val="clear" w:color="auto" w:fill="000080"/>
          </w:tcPr>
          <w:p w14:paraId="48029F07" w14:textId="77777777" w:rsidR="00C62FEB" w:rsidRDefault="00000000">
            <w:pPr>
              <w:spacing w:line="240" w:lineRule="auto"/>
              <w:jc w:val="center"/>
              <w:rPr>
                <w:rFonts w:ascii="Arial" w:hAnsi="Arial" w:cs="Arial"/>
                <w:b/>
                <w:bCs/>
                <w:sz w:val="24"/>
                <w:szCs w:val="24"/>
              </w:rPr>
            </w:pPr>
            <w:r>
              <w:rPr>
                <w:rFonts w:ascii="Arial" w:hAnsi="Arial" w:cs="Arial"/>
                <w:b/>
                <w:bCs/>
                <w:sz w:val="24"/>
                <w:szCs w:val="24"/>
              </w:rPr>
              <w:t>Section 3 - ERD (Entity-Relationship Diagram)</w:t>
            </w:r>
          </w:p>
        </w:tc>
        <w:tc>
          <w:tcPr>
            <w:tcW w:w="1436" w:type="dxa"/>
            <w:tcBorders>
              <w:top w:val="single" w:sz="4" w:space="0" w:color="auto"/>
              <w:left w:val="single" w:sz="4" w:space="0" w:color="auto"/>
              <w:bottom w:val="single" w:sz="4" w:space="0" w:color="auto"/>
              <w:right w:val="single" w:sz="4" w:space="0" w:color="auto"/>
            </w:tcBorders>
            <w:shd w:val="clear" w:color="auto" w:fill="000080"/>
          </w:tcPr>
          <w:p w14:paraId="279B9EBE" w14:textId="77777777" w:rsidR="00C62FEB" w:rsidRDefault="00000000">
            <w:pPr>
              <w:jc w:val="center"/>
              <w:rPr>
                <w:rFonts w:ascii="Arial" w:hAnsi="Arial" w:cs="Arial"/>
                <w:b/>
                <w:bCs/>
                <w:sz w:val="24"/>
                <w:szCs w:val="24"/>
              </w:rPr>
            </w:pPr>
            <w:r>
              <w:rPr>
                <w:rFonts w:ascii="Arial" w:hAnsi="Arial" w:cs="Arial"/>
                <w:b/>
                <w:bCs/>
                <w:sz w:val="24"/>
                <w:szCs w:val="24"/>
              </w:rPr>
              <w:t>DBSYS 1</w:t>
            </w:r>
          </w:p>
        </w:tc>
      </w:tr>
    </w:tbl>
    <w:p w14:paraId="7A292857" w14:textId="77777777" w:rsidR="00C62FEB" w:rsidRDefault="00C62FEB">
      <w:pPr>
        <w:rPr>
          <w:rFonts w:ascii="Arial" w:hAnsi="Arial" w:cs="Arial"/>
          <w:b/>
          <w:bCs/>
          <w:sz w:val="24"/>
          <w:szCs w:val="24"/>
          <w:highlight w:val="cyan"/>
        </w:rPr>
      </w:pPr>
    </w:p>
    <w:p w14:paraId="17FD9DB9" w14:textId="02F4BA34" w:rsidR="00C62FEB" w:rsidRDefault="00EF0AA6">
      <w:pPr>
        <w:rPr>
          <w:rFonts w:ascii="Arial" w:hAnsi="Arial" w:cs="Arial"/>
          <w:b/>
          <w:bCs/>
          <w:sz w:val="24"/>
          <w:szCs w:val="24"/>
          <w:highlight w:val="cyan"/>
        </w:rPr>
      </w:pPr>
      <w:r>
        <w:rPr>
          <w:rFonts w:ascii="Arial" w:hAnsi="Arial" w:cs="Arial"/>
          <w:noProof/>
        </w:rPr>
        <w:pict w14:anchorId="74DCE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39.4pt;visibility:visible;mso-wrap-style:square">
            <v:imagedata r:id="rId8" o:title=""/>
            <o:lock v:ext="edit" aspectratio="f"/>
          </v:shape>
        </w:pict>
      </w:r>
    </w:p>
    <w:p w14:paraId="77988F74" w14:textId="77777777" w:rsidR="00C62FEB" w:rsidRDefault="00C62FEB">
      <w:pP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0"/>
        <w:gridCol w:w="6390"/>
        <w:gridCol w:w="1436"/>
      </w:tblGrid>
      <w:tr w:rsidR="00C62FEB" w14:paraId="55340649" w14:textId="77777777">
        <w:tc>
          <w:tcPr>
            <w:tcW w:w="1750" w:type="dxa"/>
            <w:tcBorders>
              <w:top w:val="single" w:sz="4" w:space="0" w:color="auto"/>
              <w:left w:val="single" w:sz="4" w:space="0" w:color="auto"/>
              <w:bottom w:val="single" w:sz="4" w:space="0" w:color="auto"/>
              <w:right w:val="single" w:sz="4" w:space="0" w:color="auto"/>
            </w:tcBorders>
            <w:shd w:val="clear" w:color="auto" w:fill="000080"/>
          </w:tcPr>
          <w:p w14:paraId="32C45FC2" w14:textId="77777777" w:rsidR="00C62FEB" w:rsidRDefault="00000000">
            <w:pPr>
              <w:rPr>
                <w:rFonts w:ascii="Arial" w:hAnsi="Arial" w:cs="Arial"/>
                <w:b/>
                <w:bCs/>
                <w:sz w:val="24"/>
                <w:szCs w:val="24"/>
              </w:rPr>
            </w:pPr>
            <w:r>
              <w:rPr>
                <w:rFonts w:ascii="Arial" w:hAnsi="Arial" w:cs="Arial"/>
                <w:b/>
                <w:bCs/>
                <w:sz w:val="24"/>
                <w:szCs w:val="24"/>
              </w:rPr>
              <w:lastRenderedPageBreak/>
              <w:t>Final Project</w:t>
            </w:r>
          </w:p>
        </w:tc>
        <w:tc>
          <w:tcPr>
            <w:tcW w:w="6390" w:type="dxa"/>
            <w:tcBorders>
              <w:top w:val="single" w:sz="4" w:space="0" w:color="auto"/>
              <w:left w:val="single" w:sz="4" w:space="0" w:color="auto"/>
              <w:bottom w:val="single" w:sz="4" w:space="0" w:color="auto"/>
              <w:right w:val="single" w:sz="4" w:space="0" w:color="auto"/>
            </w:tcBorders>
            <w:shd w:val="clear" w:color="auto" w:fill="000080"/>
          </w:tcPr>
          <w:p w14:paraId="329A70D1" w14:textId="77777777" w:rsidR="00C62FEB" w:rsidRDefault="00000000">
            <w:pPr>
              <w:jc w:val="center"/>
              <w:rPr>
                <w:rFonts w:ascii="Arial" w:hAnsi="Arial" w:cs="Arial"/>
                <w:b/>
                <w:bCs/>
                <w:sz w:val="24"/>
                <w:szCs w:val="24"/>
              </w:rPr>
            </w:pPr>
            <w:r>
              <w:rPr>
                <w:rFonts w:ascii="Arial" w:hAnsi="Arial" w:cs="Arial"/>
                <w:b/>
                <w:bCs/>
                <w:sz w:val="24"/>
                <w:szCs w:val="24"/>
              </w:rPr>
              <w:t>Section 4 – Data Dictionary</w:t>
            </w:r>
          </w:p>
        </w:tc>
        <w:tc>
          <w:tcPr>
            <w:tcW w:w="1436" w:type="dxa"/>
            <w:tcBorders>
              <w:top w:val="single" w:sz="4" w:space="0" w:color="auto"/>
              <w:left w:val="single" w:sz="4" w:space="0" w:color="auto"/>
              <w:bottom w:val="single" w:sz="4" w:space="0" w:color="auto"/>
              <w:right w:val="single" w:sz="4" w:space="0" w:color="auto"/>
            </w:tcBorders>
            <w:shd w:val="clear" w:color="auto" w:fill="000080"/>
          </w:tcPr>
          <w:p w14:paraId="69E6C582" w14:textId="77777777" w:rsidR="00C62FEB" w:rsidRDefault="00000000">
            <w:pPr>
              <w:jc w:val="center"/>
              <w:rPr>
                <w:rFonts w:ascii="Arial" w:hAnsi="Arial" w:cs="Arial"/>
                <w:b/>
                <w:bCs/>
                <w:sz w:val="24"/>
                <w:szCs w:val="24"/>
              </w:rPr>
            </w:pPr>
            <w:r>
              <w:rPr>
                <w:rFonts w:ascii="Arial" w:hAnsi="Arial" w:cs="Arial"/>
                <w:b/>
                <w:bCs/>
                <w:sz w:val="24"/>
                <w:szCs w:val="24"/>
              </w:rPr>
              <w:t>DBSYS 1</w:t>
            </w:r>
          </w:p>
        </w:tc>
      </w:tr>
    </w:tbl>
    <w:p w14:paraId="47E1F43D" w14:textId="77777777" w:rsidR="00C62FEB" w:rsidRDefault="00C62FEB">
      <w:pP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C62FEB" w14:paraId="021FB920"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42639A35" w14:textId="77777777" w:rsidR="00C62FEB" w:rsidRDefault="00000000">
            <w:pPr>
              <w:pStyle w:val="NoSpacing"/>
              <w:jc w:val="center"/>
              <w:rPr>
                <w:rFonts w:ascii="Arial" w:hAnsi="Arial" w:cs="Arial"/>
                <w:b/>
                <w:bCs/>
                <w:sz w:val="24"/>
                <w:szCs w:val="24"/>
              </w:rPr>
            </w:pPr>
            <w:r>
              <w:rPr>
                <w:rFonts w:ascii="Arial" w:hAnsi="Arial" w:cs="Arial"/>
                <w:b/>
                <w:bCs/>
                <w:sz w:val="24"/>
                <w:szCs w:val="24"/>
              </w:rPr>
              <w:t>USERS</w:t>
            </w:r>
          </w:p>
        </w:tc>
      </w:tr>
      <w:tr w:rsidR="00C62FEB" w14:paraId="0330C6B2" w14:textId="77777777">
        <w:tc>
          <w:tcPr>
            <w:tcW w:w="2394" w:type="dxa"/>
            <w:tcBorders>
              <w:top w:val="single" w:sz="4" w:space="0" w:color="auto"/>
              <w:left w:val="single" w:sz="4" w:space="0" w:color="auto"/>
              <w:bottom w:val="single" w:sz="4" w:space="0" w:color="auto"/>
              <w:right w:val="single" w:sz="4" w:space="0" w:color="auto"/>
            </w:tcBorders>
            <w:shd w:val="clear" w:color="auto" w:fill="99CCFF"/>
          </w:tcPr>
          <w:p w14:paraId="160DBA3F"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27AED084"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78822952"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34783908"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2ECA5E55" w14:textId="77777777">
        <w:tc>
          <w:tcPr>
            <w:tcW w:w="2394" w:type="dxa"/>
            <w:tcBorders>
              <w:top w:val="single" w:sz="4" w:space="0" w:color="auto"/>
              <w:left w:val="single" w:sz="4" w:space="0" w:color="auto"/>
              <w:bottom w:val="single" w:sz="4" w:space="0" w:color="auto"/>
              <w:right w:val="single" w:sz="4" w:space="0" w:color="auto"/>
            </w:tcBorders>
          </w:tcPr>
          <w:p w14:paraId="01434587" w14:textId="77777777" w:rsidR="00C62FEB" w:rsidRDefault="00000000">
            <w:pPr>
              <w:pStyle w:val="NoSpacing"/>
              <w:rPr>
                <w:rFonts w:ascii="Arial" w:hAnsi="Arial" w:cs="Arial"/>
                <w:sz w:val="24"/>
                <w:szCs w:val="24"/>
              </w:rPr>
            </w:pPr>
            <w:proofErr w:type="spellStart"/>
            <w:r>
              <w:rPr>
                <w:rFonts w:ascii="Arial" w:hAnsi="Arial" w:cs="Arial"/>
                <w:sz w:val="24"/>
                <w:szCs w:val="24"/>
              </w:rPr>
              <w:t>User_id</w:t>
            </w:r>
            <w:proofErr w:type="spellEnd"/>
          </w:p>
        </w:tc>
        <w:tc>
          <w:tcPr>
            <w:tcW w:w="2394" w:type="dxa"/>
            <w:tcBorders>
              <w:top w:val="single" w:sz="4" w:space="0" w:color="auto"/>
              <w:left w:val="single" w:sz="4" w:space="0" w:color="auto"/>
              <w:bottom w:val="single" w:sz="4" w:space="0" w:color="auto"/>
              <w:right w:val="single" w:sz="4" w:space="0" w:color="auto"/>
            </w:tcBorders>
          </w:tcPr>
          <w:p w14:paraId="0CCEFBA1"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7B9800B5" w14:textId="77777777" w:rsidR="00C62FEB" w:rsidRDefault="00000000">
            <w:pPr>
              <w:pStyle w:val="NoSpacing"/>
              <w:rPr>
                <w:rFonts w:ascii="Arial" w:hAnsi="Arial" w:cs="Arial"/>
                <w:sz w:val="24"/>
                <w:szCs w:val="24"/>
              </w:rPr>
            </w:pPr>
            <w:r>
              <w:rPr>
                <w:rFonts w:ascii="Arial" w:hAnsi="Arial" w:cs="Arial"/>
                <w:sz w:val="24"/>
                <w:szCs w:val="24"/>
              </w:rPr>
              <w:t>PK, NOT NULL</w:t>
            </w:r>
          </w:p>
        </w:tc>
        <w:tc>
          <w:tcPr>
            <w:tcW w:w="2394" w:type="dxa"/>
            <w:tcBorders>
              <w:top w:val="single" w:sz="4" w:space="0" w:color="auto"/>
              <w:left w:val="single" w:sz="4" w:space="0" w:color="auto"/>
              <w:bottom w:val="single" w:sz="4" w:space="0" w:color="auto"/>
              <w:right w:val="single" w:sz="4" w:space="0" w:color="auto"/>
            </w:tcBorders>
          </w:tcPr>
          <w:p w14:paraId="116019CC" w14:textId="77777777" w:rsidR="00C62FEB" w:rsidRDefault="00000000">
            <w:pPr>
              <w:pStyle w:val="NoSpacing"/>
              <w:rPr>
                <w:rFonts w:ascii="Arial" w:hAnsi="Arial" w:cs="Arial"/>
                <w:sz w:val="24"/>
                <w:szCs w:val="24"/>
              </w:rPr>
            </w:pPr>
            <w:r>
              <w:rPr>
                <w:rFonts w:ascii="Arial" w:hAnsi="Arial" w:cs="Arial"/>
                <w:sz w:val="24"/>
                <w:szCs w:val="24"/>
              </w:rPr>
              <w:t>Unique identifier for every system user (admin/staff)</w:t>
            </w:r>
          </w:p>
        </w:tc>
      </w:tr>
      <w:tr w:rsidR="00C62FEB" w14:paraId="15250B32" w14:textId="77777777">
        <w:tc>
          <w:tcPr>
            <w:tcW w:w="2394" w:type="dxa"/>
            <w:tcBorders>
              <w:top w:val="single" w:sz="4" w:space="0" w:color="auto"/>
              <w:left w:val="single" w:sz="4" w:space="0" w:color="auto"/>
              <w:bottom w:val="single" w:sz="4" w:space="0" w:color="auto"/>
              <w:right w:val="single" w:sz="4" w:space="0" w:color="auto"/>
            </w:tcBorders>
          </w:tcPr>
          <w:p w14:paraId="2491B7B3" w14:textId="77777777" w:rsidR="00C62FEB" w:rsidRDefault="00000000">
            <w:pPr>
              <w:pStyle w:val="NoSpacing"/>
              <w:rPr>
                <w:rFonts w:ascii="Arial" w:hAnsi="Arial" w:cs="Arial"/>
                <w:sz w:val="24"/>
                <w:szCs w:val="24"/>
              </w:rPr>
            </w:pPr>
            <w:proofErr w:type="spellStart"/>
            <w:r>
              <w:rPr>
                <w:rFonts w:ascii="Arial" w:hAnsi="Arial" w:cs="Arial"/>
                <w:sz w:val="24"/>
                <w:szCs w:val="24"/>
              </w:rPr>
              <w:t>Full_name</w:t>
            </w:r>
            <w:proofErr w:type="spellEnd"/>
          </w:p>
        </w:tc>
        <w:tc>
          <w:tcPr>
            <w:tcW w:w="2394" w:type="dxa"/>
            <w:tcBorders>
              <w:top w:val="single" w:sz="4" w:space="0" w:color="auto"/>
              <w:left w:val="single" w:sz="4" w:space="0" w:color="auto"/>
              <w:bottom w:val="single" w:sz="4" w:space="0" w:color="auto"/>
              <w:right w:val="single" w:sz="4" w:space="0" w:color="auto"/>
            </w:tcBorders>
          </w:tcPr>
          <w:p w14:paraId="0541192F"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2D6FDAAB"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3724AD9C" w14:textId="77777777" w:rsidR="00C62FEB" w:rsidRDefault="00000000">
            <w:pPr>
              <w:pStyle w:val="NoSpacing"/>
              <w:rPr>
                <w:rFonts w:ascii="Arial" w:hAnsi="Arial" w:cs="Arial"/>
                <w:sz w:val="24"/>
                <w:szCs w:val="24"/>
              </w:rPr>
            </w:pPr>
            <w:r>
              <w:rPr>
                <w:rFonts w:ascii="Arial" w:hAnsi="Arial" w:cs="Arial"/>
                <w:sz w:val="24"/>
                <w:szCs w:val="24"/>
              </w:rPr>
              <w:t>Full name of the user</w:t>
            </w:r>
          </w:p>
        </w:tc>
      </w:tr>
      <w:tr w:rsidR="00C62FEB" w14:paraId="4CB636AB" w14:textId="77777777">
        <w:tc>
          <w:tcPr>
            <w:tcW w:w="2394" w:type="dxa"/>
            <w:tcBorders>
              <w:top w:val="single" w:sz="4" w:space="0" w:color="auto"/>
              <w:left w:val="single" w:sz="4" w:space="0" w:color="auto"/>
              <w:bottom w:val="single" w:sz="4" w:space="0" w:color="auto"/>
              <w:right w:val="single" w:sz="4" w:space="0" w:color="auto"/>
            </w:tcBorders>
          </w:tcPr>
          <w:p w14:paraId="492B489E" w14:textId="77777777" w:rsidR="00C62FEB" w:rsidRDefault="00000000">
            <w:pPr>
              <w:pStyle w:val="NoSpacing"/>
              <w:rPr>
                <w:rFonts w:ascii="Arial" w:hAnsi="Arial" w:cs="Arial"/>
                <w:sz w:val="24"/>
                <w:szCs w:val="24"/>
              </w:rPr>
            </w:pPr>
            <w:r>
              <w:rPr>
                <w:rFonts w:ascii="Arial" w:hAnsi="Arial" w:cs="Arial"/>
                <w:sz w:val="24"/>
                <w:szCs w:val="24"/>
              </w:rPr>
              <w:t>email</w:t>
            </w:r>
          </w:p>
        </w:tc>
        <w:tc>
          <w:tcPr>
            <w:tcW w:w="2394" w:type="dxa"/>
            <w:tcBorders>
              <w:top w:val="single" w:sz="4" w:space="0" w:color="auto"/>
              <w:left w:val="single" w:sz="4" w:space="0" w:color="auto"/>
              <w:bottom w:val="single" w:sz="4" w:space="0" w:color="auto"/>
              <w:right w:val="single" w:sz="4" w:space="0" w:color="auto"/>
            </w:tcBorders>
          </w:tcPr>
          <w:p w14:paraId="1C8DABDE"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02072EA8" w14:textId="77777777" w:rsidR="00C62FEB" w:rsidRDefault="00000000">
            <w:pPr>
              <w:pStyle w:val="NoSpacing"/>
              <w:rPr>
                <w:rFonts w:ascii="Arial" w:hAnsi="Arial" w:cs="Arial"/>
                <w:sz w:val="24"/>
                <w:szCs w:val="24"/>
              </w:rPr>
            </w:pPr>
            <w:r>
              <w:rPr>
                <w:rFonts w:ascii="Arial" w:hAnsi="Arial" w:cs="Arial"/>
                <w:sz w:val="24"/>
                <w:szCs w:val="24"/>
              </w:rPr>
              <w:t>UK, NOT NULL</w:t>
            </w:r>
          </w:p>
        </w:tc>
        <w:tc>
          <w:tcPr>
            <w:tcW w:w="2394" w:type="dxa"/>
            <w:tcBorders>
              <w:top w:val="single" w:sz="4" w:space="0" w:color="auto"/>
              <w:left w:val="single" w:sz="4" w:space="0" w:color="auto"/>
              <w:bottom w:val="single" w:sz="4" w:space="0" w:color="auto"/>
              <w:right w:val="single" w:sz="4" w:space="0" w:color="auto"/>
            </w:tcBorders>
          </w:tcPr>
          <w:p w14:paraId="68958FB0" w14:textId="77777777" w:rsidR="00C62FEB" w:rsidRDefault="00000000">
            <w:pPr>
              <w:pStyle w:val="NoSpacing"/>
              <w:rPr>
                <w:rFonts w:ascii="Arial" w:hAnsi="Arial" w:cs="Arial"/>
                <w:sz w:val="24"/>
                <w:szCs w:val="24"/>
              </w:rPr>
            </w:pPr>
            <w:r>
              <w:rPr>
                <w:rFonts w:ascii="Arial" w:hAnsi="Arial" w:cs="Arial"/>
                <w:sz w:val="24"/>
                <w:szCs w:val="24"/>
              </w:rPr>
              <w:t>Login username &amp; official contract address – no duplicates</w:t>
            </w:r>
          </w:p>
        </w:tc>
      </w:tr>
      <w:tr w:rsidR="00C62FEB" w14:paraId="68C4532A" w14:textId="77777777">
        <w:tc>
          <w:tcPr>
            <w:tcW w:w="2394" w:type="dxa"/>
            <w:tcBorders>
              <w:top w:val="single" w:sz="4" w:space="0" w:color="auto"/>
              <w:left w:val="single" w:sz="4" w:space="0" w:color="auto"/>
              <w:bottom w:val="single" w:sz="4" w:space="0" w:color="auto"/>
              <w:right w:val="single" w:sz="4" w:space="0" w:color="auto"/>
            </w:tcBorders>
          </w:tcPr>
          <w:p w14:paraId="055C25E7" w14:textId="77777777" w:rsidR="00C62FEB" w:rsidRDefault="00000000">
            <w:pPr>
              <w:pStyle w:val="NoSpacing"/>
              <w:rPr>
                <w:rFonts w:ascii="Arial" w:hAnsi="Arial" w:cs="Arial"/>
                <w:sz w:val="24"/>
                <w:szCs w:val="24"/>
              </w:rPr>
            </w:pPr>
            <w:r>
              <w:rPr>
                <w:rFonts w:ascii="Arial" w:hAnsi="Arial" w:cs="Arial"/>
                <w:sz w:val="24"/>
                <w:szCs w:val="24"/>
              </w:rPr>
              <w:t>password</w:t>
            </w:r>
          </w:p>
        </w:tc>
        <w:tc>
          <w:tcPr>
            <w:tcW w:w="2394" w:type="dxa"/>
            <w:tcBorders>
              <w:top w:val="single" w:sz="4" w:space="0" w:color="auto"/>
              <w:left w:val="single" w:sz="4" w:space="0" w:color="auto"/>
              <w:bottom w:val="single" w:sz="4" w:space="0" w:color="auto"/>
              <w:right w:val="single" w:sz="4" w:space="0" w:color="auto"/>
            </w:tcBorders>
          </w:tcPr>
          <w:p w14:paraId="3B26B1FC"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5686EAAF"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10E6291F" w14:textId="77777777" w:rsidR="00C62FEB" w:rsidRDefault="00000000">
            <w:pPr>
              <w:pStyle w:val="NoSpacing"/>
              <w:rPr>
                <w:rFonts w:ascii="Arial" w:hAnsi="Arial" w:cs="Arial"/>
                <w:sz w:val="24"/>
                <w:szCs w:val="24"/>
              </w:rPr>
            </w:pPr>
            <w:r>
              <w:rPr>
                <w:rFonts w:ascii="Arial" w:hAnsi="Arial" w:cs="Arial"/>
                <w:sz w:val="24"/>
                <w:szCs w:val="24"/>
              </w:rPr>
              <w:t>Hashed login credential – never store plain text</w:t>
            </w:r>
          </w:p>
        </w:tc>
      </w:tr>
      <w:tr w:rsidR="00C62FEB" w14:paraId="4E1A67F6" w14:textId="77777777">
        <w:tc>
          <w:tcPr>
            <w:tcW w:w="2394" w:type="dxa"/>
            <w:tcBorders>
              <w:top w:val="single" w:sz="4" w:space="0" w:color="auto"/>
              <w:left w:val="single" w:sz="4" w:space="0" w:color="auto"/>
              <w:bottom w:val="single" w:sz="4" w:space="0" w:color="auto"/>
              <w:right w:val="single" w:sz="4" w:space="0" w:color="auto"/>
            </w:tcBorders>
          </w:tcPr>
          <w:p w14:paraId="4EB76858" w14:textId="77777777" w:rsidR="00C62FEB" w:rsidRDefault="00000000">
            <w:pPr>
              <w:pStyle w:val="NoSpacing"/>
              <w:rPr>
                <w:rFonts w:ascii="Arial" w:hAnsi="Arial" w:cs="Arial"/>
                <w:sz w:val="24"/>
                <w:szCs w:val="24"/>
              </w:rPr>
            </w:pPr>
            <w:proofErr w:type="spellStart"/>
            <w:r>
              <w:rPr>
                <w:rFonts w:ascii="Arial" w:hAnsi="Arial" w:cs="Arial"/>
                <w:sz w:val="24"/>
                <w:szCs w:val="24"/>
              </w:rPr>
              <w:t>Store_id</w:t>
            </w:r>
            <w:proofErr w:type="spellEnd"/>
          </w:p>
        </w:tc>
        <w:tc>
          <w:tcPr>
            <w:tcW w:w="2394" w:type="dxa"/>
            <w:tcBorders>
              <w:top w:val="single" w:sz="4" w:space="0" w:color="auto"/>
              <w:left w:val="single" w:sz="4" w:space="0" w:color="auto"/>
              <w:bottom w:val="single" w:sz="4" w:space="0" w:color="auto"/>
              <w:right w:val="single" w:sz="4" w:space="0" w:color="auto"/>
            </w:tcBorders>
          </w:tcPr>
          <w:p w14:paraId="6D2ADBFF"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2046B249" w14:textId="77777777" w:rsidR="00C62FEB" w:rsidRDefault="00000000">
            <w:pPr>
              <w:pStyle w:val="NoSpacing"/>
              <w:rPr>
                <w:rFonts w:ascii="Arial" w:hAnsi="Arial" w:cs="Arial"/>
                <w:sz w:val="24"/>
                <w:szCs w:val="24"/>
              </w:rPr>
            </w:pPr>
            <w:r>
              <w:rPr>
                <w:rFonts w:ascii="Arial" w:hAnsi="Arial" w:cs="Arial"/>
                <w:sz w:val="24"/>
                <w:szCs w:val="24"/>
              </w:rPr>
              <w:t>FK -&gt; STORE</w:t>
            </w:r>
          </w:p>
        </w:tc>
        <w:tc>
          <w:tcPr>
            <w:tcW w:w="2394" w:type="dxa"/>
            <w:tcBorders>
              <w:top w:val="single" w:sz="4" w:space="0" w:color="auto"/>
              <w:left w:val="single" w:sz="4" w:space="0" w:color="auto"/>
              <w:bottom w:val="single" w:sz="4" w:space="0" w:color="auto"/>
              <w:right w:val="single" w:sz="4" w:space="0" w:color="auto"/>
            </w:tcBorders>
          </w:tcPr>
          <w:p w14:paraId="53325CAE" w14:textId="77777777" w:rsidR="00C62FEB" w:rsidRDefault="00000000">
            <w:pPr>
              <w:pStyle w:val="NoSpacing"/>
              <w:rPr>
                <w:rFonts w:ascii="Arial" w:hAnsi="Arial" w:cs="Arial"/>
                <w:sz w:val="24"/>
                <w:szCs w:val="24"/>
              </w:rPr>
            </w:pPr>
            <w:r>
              <w:rPr>
                <w:rFonts w:ascii="Arial" w:hAnsi="Arial" w:cs="Arial"/>
                <w:sz w:val="24"/>
                <w:szCs w:val="24"/>
              </w:rPr>
              <w:t>Links user to the store/location they are assigned to</w:t>
            </w:r>
          </w:p>
        </w:tc>
      </w:tr>
      <w:tr w:rsidR="00C62FEB" w14:paraId="2079F46C" w14:textId="77777777">
        <w:tc>
          <w:tcPr>
            <w:tcW w:w="2394" w:type="dxa"/>
            <w:tcBorders>
              <w:top w:val="single" w:sz="4" w:space="0" w:color="auto"/>
              <w:left w:val="single" w:sz="4" w:space="0" w:color="auto"/>
              <w:bottom w:val="single" w:sz="4" w:space="0" w:color="auto"/>
              <w:right w:val="single" w:sz="4" w:space="0" w:color="auto"/>
            </w:tcBorders>
          </w:tcPr>
          <w:p w14:paraId="66131FA8" w14:textId="77777777" w:rsidR="00C62FEB" w:rsidRDefault="00000000">
            <w:pPr>
              <w:pStyle w:val="NoSpacing"/>
              <w:rPr>
                <w:rFonts w:ascii="Arial" w:hAnsi="Arial" w:cs="Arial"/>
                <w:sz w:val="24"/>
                <w:szCs w:val="24"/>
              </w:rPr>
            </w:pPr>
            <w:proofErr w:type="spellStart"/>
            <w:r>
              <w:rPr>
                <w:rFonts w:ascii="Arial" w:hAnsi="Arial" w:cs="Arial"/>
                <w:sz w:val="24"/>
                <w:szCs w:val="24"/>
              </w:rPr>
              <w:t>Created_at</w:t>
            </w:r>
            <w:proofErr w:type="spellEnd"/>
          </w:p>
        </w:tc>
        <w:tc>
          <w:tcPr>
            <w:tcW w:w="2394" w:type="dxa"/>
            <w:tcBorders>
              <w:top w:val="single" w:sz="4" w:space="0" w:color="auto"/>
              <w:left w:val="single" w:sz="4" w:space="0" w:color="auto"/>
              <w:bottom w:val="single" w:sz="4" w:space="0" w:color="auto"/>
              <w:right w:val="single" w:sz="4" w:space="0" w:color="auto"/>
            </w:tcBorders>
          </w:tcPr>
          <w:p w14:paraId="06B26154" w14:textId="77777777" w:rsidR="00C62FEB" w:rsidRDefault="00000000">
            <w:pPr>
              <w:pStyle w:val="NoSpacing"/>
              <w:rPr>
                <w:rFonts w:ascii="Arial" w:hAnsi="Arial" w:cs="Arial"/>
                <w:sz w:val="24"/>
                <w:szCs w:val="24"/>
              </w:rPr>
            </w:pPr>
            <w:r>
              <w:rPr>
                <w:rFonts w:ascii="Arial" w:hAnsi="Arial" w:cs="Arial"/>
                <w:sz w:val="24"/>
                <w:szCs w:val="24"/>
              </w:rPr>
              <w:t>TIMESTAMP</w:t>
            </w:r>
          </w:p>
        </w:tc>
        <w:tc>
          <w:tcPr>
            <w:tcW w:w="2394" w:type="dxa"/>
            <w:tcBorders>
              <w:top w:val="single" w:sz="4" w:space="0" w:color="auto"/>
              <w:left w:val="single" w:sz="4" w:space="0" w:color="auto"/>
              <w:bottom w:val="single" w:sz="4" w:space="0" w:color="auto"/>
              <w:right w:val="single" w:sz="4" w:space="0" w:color="auto"/>
            </w:tcBorders>
          </w:tcPr>
          <w:p w14:paraId="044C7935" w14:textId="77777777" w:rsidR="00C62FEB" w:rsidRDefault="00000000">
            <w:pPr>
              <w:pStyle w:val="NoSpacing"/>
              <w:rPr>
                <w:rFonts w:ascii="Arial" w:hAnsi="Arial" w:cs="Arial"/>
                <w:sz w:val="24"/>
                <w:szCs w:val="24"/>
              </w:rPr>
            </w:pPr>
            <w:r>
              <w:rPr>
                <w:rFonts w:ascii="Arial" w:hAnsi="Arial" w:cs="Arial"/>
                <w:sz w:val="24"/>
                <w:szCs w:val="24"/>
              </w:rPr>
              <w:t>DEFAULT</w:t>
            </w:r>
          </w:p>
        </w:tc>
        <w:tc>
          <w:tcPr>
            <w:tcW w:w="2394" w:type="dxa"/>
            <w:tcBorders>
              <w:top w:val="single" w:sz="4" w:space="0" w:color="auto"/>
              <w:left w:val="single" w:sz="4" w:space="0" w:color="auto"/>
              <w:bottom w:val="single" w:sz="4" w:space="0" w:color="auto"/>
              <w:right w:val="single" w:sz="4" w:space="0" w:color="auto"/>
            </w:tcBorders>
          </w:tcPr>
          <w:p w14:paraId="04D2A7BF" w14:textId="77777777" w:rsidR="00C62FEB" w:rsidRDefault="00000000">
            <w:pPr>
              <w:pStyle w:val="NoSpacing"/>
              <w:rPr>
                <w:rFonts w:ascii="Arial" w:hAnsi="Arial" w:cs="Arial"/>
                <w:sz w:val="24"/>
                <w:szCs w:val="24"/>
              </w:rPr>
            </w:pPr>
            <w:r>
              <w:rPr>
                <w:rFonts w:ascii="Arial" w:hAnsi="Arial" w:cs="Arial"/>
                <w:sz w:val="24"/>
                <w:szCs w:val="24"/>
              </w:rPr>
              <w:t>Exact account creation time</w:t>
            </w:r>
          </w:p>
        </w:tc>
      </w:tr>
      <w:tr w:rsidR="00C62FEB" w14:paraId="0D53249B" w14:textId="77777777">
        <w:tc>
          <w:tcPr>
            <w:tcW w:w="2394" w:type="dxa"/>
            <w:tcBorders>
              <w:top w:val="single" w:sz="4" w:space="0" w:color="auto"/>
              <w:left w:val="single" w:sz="4" w:space="0" w:color="auto"/>
              <w:bottom w:val="single" w:sz="4" w:space="0" w:color="auto"/>
              <w:right w:val="single" w:sz="4" w:space="0" w:color="auto"/>
            </w:tcBorders>
          </w:tcPr>
          <w:p w14:paraId="01A2A942" w14:textId="77777777" w:rsidR="00C62FEB" w:rsidRDefault="00000000">
            <w:pPr>
              <w:pStyle w:val="NoSpacing"/>
              <w:rPr>
                <w:rFonts w:ascii="Arial" w:hAnsi="Arial" w:cs="Arial"/>
                <w:sz w:val="24"/>
                <w:szCs w:val="24"/>
              </w:rPr>
            </w:pPr>
            <w:r>
              <w:rPr>
                <w:rFonts w:ascii="Arial" w:hAnsi="Arial" w:cs="Arial"/>
                <w:sz w:val="24"/>
                <w:szCs w:val="24"/>
              </w:rPr>
              <w:t>role</w:t>
            </w:r>
          </w:p>
        </w:tc>
        <w:tc>
          <w:tcPr>
            <w:tcW w:w="2394" w:type="dxa"/>
            <w:tcBorders>
              <w:top w:val="single" w:sz="4" w:space="0" w:color="auto"/>
              <w:left w:val="single" w:sz="4" w:space="0" w:color="auto"/>
              <w:bottom w:val="single" w:sz="4" w:space="0" w:color="auto"/>
              <w:right w:val="single" w:sz="4" w:space="0" w:color="auto"/>
            </w:tcBorders>
          </w:tcPr>
          <w:p w14:paraId="5843EA2B" w14:textId="77777777" w:rsidR="00C62FEB" w:rsidRDefault="00000000">
            <w:pPr>
              <w:pStyle w:val="NoSpacing"/>
              <w:rPr>
                <w:rFonts w:ascii="Arial" w:hAnsi="Arial" w:cs="Arial"/>
                <w:sz w:val="24"/>
                <w:szCs w:val="24"/>
              </w:rPr>
            </w:pPr>
            <w:r>
              <w:rPr>
                <w:rFonts w:ascii="Arial" w:hAnsi="Arial" w:cs="Arial"/>
                <w:sz w:val="24"/>
                <w:szCs w:val="24"/>
              </w:rPr>
              <w:t>ENUM</w:t>
            </w:r>
          </w:p>
        </w:tc>
        <w:tc>
          <w:tcPr>
            <w:tcW w:w="2394" w:type="dxa"/>
            <w:tcBorders>
              <w:top w:val="single" w:sz="4" w:space="0" w:color="auto"/>
              <w:left w:val="single" w:sz="4" w:space="0" w:color="auto"/>
              <w:bottom w:val="single" w:sz="4" w:space="0" w:color="auto"/>
              <w:right w:val="single" w:sz="4" w:space="0" w:color="auto"/>
            </w:tcBorders>
          </w:tcPr>
          <w:p w14:paraId="407B5F5F"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58068618" w14:textId="77777777" w:rsidR="00C62FEB" w:rsidRDefault="00000000">
            <w:pPr>
              <w:pStyle w:val="NoSpacing"/>
              <w:rPr>
                <w:rFonts w:ascii="Arial" w:hAnsi="Arial" w:cs="Arial"/>
                <w:sz w:val="24"/>
                <w:szCs w:val="24"/>
              </w:rPr>
            </w:pPr>
            <w:r>
              <w:rPr>
                <w:rFonts w:ascii="Arial" w:hAnsi="Arial" w:cs="Arial"/>
                <w:sz w:val="24"/>
                <w:szCs w:val="24"/>
              </w:rPr>
              <w:t>Access level: e.g. ‘Admin’, ‘Manager’, ‘Staff’</w:t>
            </w:r>
          </w:p>
        </w:tc>
      </w:tr>
    </w:tbl>
    <w:p w14:paraId="49B018A3" w14:textId="77777777" w:rsidR="00C62FEB" w:rsidRDefault="00C62FEB">
      <w:pPr>
        <w:rPr>
          <w:rFonts w:ascii="Arial" w:hAnsi="Arial" w:cs="Arial"/>
          <w:sz w:val="16"/>
          <w:szCs w:val="16"/>
        </w:rPr>
      </w:pPr>
    </w:p>
    <w:p w14:paraId="03AE0640" w14:textId="77777777" w:rsidR="00C62FEB" w:rsidRDefault="00C62FEB">
      <w:pP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76"/>
        <w:gridCol w:w="2374"/>
        <w:gridCol w:w="2443"/>
        <w:gridCol w:w="2383"/>
      </w:tblGrid>
      <w:tr w:rsidR="00C62FEB" w14:paraId="1A98DA5F"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46328158" w14:textId="77777777" w:rsidR="00C62FEB" w:rsidRDefault="00000000">
            <w:pPr>
              <w:pStyle w:val="NoSpacing"/>
              <w:jc w:val="center"/>
              <w:rPr>
                <w:rFonts w:ascii="Arial" w:hAnsi="Arial" w:cs="Arial"/>
                <w:b/>
                <w:bCs/>
                <w:sz w:val="24"/>
                <w:szCs w:val="24"/>
              </w:rPr>
            </w:pPr>
            <w:r>
              <w:rPr>
                <w:rFonts w:ascii="Arial" w:hAnsi="Arial" w:cs="Arial"/>
                <w:b/>
                <w:bCs/>
                <w:sz w:val="24"/>
                <w:szCs w:val="24"/>
              </w:rPr>
              <w:t>STORE</w:t>
            </w:r>
          </w:p>
        </w:tc>
      </w:tr>
      <w:tr w:rsidR="00C62FEB" w14:paraId="3212AE10" w14:textId="77777777">
        <w:tc>
          <w:tcPr>
            <w:tcW w:w="2376" w:type="dxa"/>
            <w:tcBorders>
              <w:top w:val="single" w:sz="4" w:space="0" w:color="auto"/>
              <w:left w:val="single" w:sz="4" w:space="0" w:color="auto"/>
              <w:bottom w:val="single" w:sz="4" w:space="0" w:color="auto"/>
              <w:right w:val="single" w:sz="4" w:space="0" w:color="auto"/>
            </w:tcBorders>
            <w:shd w:val="clear" w:color="auto" w:fill="99CCFF"/>
          </w:tcPr>
          <w:p w14:paraId="74FE3A56"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74" w:type="dxa"/>
            <w:tcBorders>
              <w:top w:val="single" w:sz="4" w:space="0" w:color="auto"/>
              <w:left w:val="single" w:sz="4" w:space="0" w:color="auto"/>
              <w:bottom w:val="single" w:sz="4" w:space="0" w:color="auto"/>
              <w:right w:val="single" w:sz="4" w:space="0" w:color="auto"/>
            </w:tcBorders>
            <w:shd w:val="clear" w:color="auto" w:fill="99CCFF"/>
          </w:tcPr>
          <w:p w14:paraId="5810EE8D"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443" w:type="dxa"/>
            <w:tcBorders>
              <w:top w:val="single" w:sz="4" w:space="0" w:color="auto"/>
              <w:left w:val="single" w:sz="4" w:space="0" w:color="auto"/>
              <w:bottom w:val="single" w:sz="4" w:space="0" w:color="auto"/>
              <w:right w:val="single" w:sz="4" w:space="0" w:color="auto"/>
            </w:tcBorders>
            <w:shd w:val="clear" w:color="auto" w:fill="99CCFF"/>
          </w:tcPr>
          <w:p w14:paraId="1C9C7410"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83" w:type="dxa"/>
            <w:tcBorders>
              <w:top w:val="single" w:sz="4" w:space="0" w:color="auto"/>
              <w:left w:val="single" w:sz="4" w:space="0" w:color="auto"/>
              <w:bottom w:val="single" w:sz="4" w:space="0" w:color="auto"/>
              <w:right w:val="single" w:sz="4" w:space="0" w:color="auto"/>
            </w:tcBorders>
            <w:shd w:val="clear" w:color="auto" w:fill="99CCFF"/>
          </w:tcPr>
          <w:p w14:paraId="391D3F50"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4C1C68B8" w14:textId="77777777">
        <w:tc>
          <w:tcPr>
            <w:tcW w:w="2376" w:type="dxa"/>
            <w:tcBorders>
              <w:top w:val="single" w:sz="4" w:space="0" w:color="auto"/>
              <w:left w:val="single" w:sz="4" w:space="0" w:color="auto"/>
              <w:bottom w:val="single" w:sz="4" w:space="0" w:color="auto"/>
              <w:right w:val="single" w:sz="4" w:space="0" w:color="auto"/>
            </w:tcBorders>
          </w:tcPr>
          <w:p w14:paraId="11AC7907" w14:textId="77777777" w:rsidR="00C62FEB" w:rsidRDefault="00000000">
            <w:pPr>
              <w:pStyle w:val="NoSpacing"/>
              <w:rPr>
                <w:rFonts w:ascii="Arial" w:hAnsi="Arial" w:cs="Arial"/>
                <w:sz w:val="24"/>
                <w:szCs w:val="24"/>
              </w:rPr>
            </w:pPr>
            <w:proofErr w:type="spellStart"/>
            <w:r>
              <w:rPr>
                <w:rFonts w:ascii="Arial" w:hAnsi="Arial" w:cs="Arial"/>
                <w:sz w:val="24"/>
                <w:szCs w:val="24"/>
              </w:rPr>
              <w:t>Store_id</w:t>
            </w:r>
            <w:proofErr w:type="spellEnd"/>
          </w:p>
        </w:tc>
        <w:tc>
          <w:tcPr>
            <w:tcW w:w="2374" w:type="dxa"/>
            <w:tcBorders>
              <w:top w:val="single" w:sz="4" w:space="0" w:color="auto"/>
              <w:left w:val="single" w:sz="4" w:space="0" w:color="auto"/>
              <w:bottom w:val="single" w:sz="4" w:space="0" w:color="auto"/>
              <w:right w:val="single" w:sz="4" w:space="0" w:color="auto"/>
            </w:tcBorders>
          </w:tcPr>
          <w:p w14:paraId="20ABB386" w14:textId="77777777" w:rsidR="00C62FEB" w:rsidRDefault="00000000">
            <w:pPr>
              <w:pStyle w:val="NoSpacing"/>
              <w:rPr>
                <w:rFonts w:ascii="Arial" w:hAnsi="Arial" w:cs="Arial"/>
                <w:sz w:val="24"/>
                <w:szCs w:val="24"/>
              </w:rPr>
            </w:pPr>
            <w:r>
              <w:rPr>
                <w:rFonts w:ascii="Arial" w:hAnsi="Arial" w:cs="Arial"/>
                <w:sz w:val="24"/>
                <w:szCs w:val="24"/>
              </w:rPr>
              <w:t>INT</w:t>
            </w:r>
          </w:p>
        </w:tc>
        <w:tc>
          <w:tcPr>
            <w:tcW w:w="2443" w:type="dxa"/>
            <w:tcBorders>
              <w:top w:val="single" w:sz="4" w:space="0" w:color="auto"/>
              <w:left w:val="single" w:sz="4" w:space="0" w:color="auto"/>
              <w:bottom w:val="single" w:sz="4" w:space="0" w:color="auto"/>
              <w:right w:val="single" w:sz="4" w:space="0" w:color="auto"/>
            </w:tcBorders>
          </w:tcPr>
          <w:p w14:paraId="7612D512"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2383" w:type="dxa"/>
            <w:tcBorders>
              <w:top w:val="single" w:sz="4" w:space="0" w:color="auto"/>
              <w:left w:val="single" w:sz="4" w:space="0" w:color="auto"/>
              <w:bottom w:val="single" w:sz="4" w:space="0" w:color="auto"/>
              <w:right w:val="single" w:sz="4" w:space="0" w:color="auto"/>
            </w:tcBorders>
          </w:tcPr>
          <w:p w14:paraId="4B8518FC" w14:textId="77777777" w:rsidR="00C62FEB" w:rsidRDefault="00000000">
            <w:pPr>
              <w:pStyle w:val="NoSpacing"/>
              <w:rPr>
                <w:rFonts w:ascii="Arial" w:hAnsi="Arial" w:cs="Arial"/>
                <w:sz w:val="24"/>
                <w:szCs w:val="24"/>
              </w:rPr>
            </w:pPr>
            <w:r>
              <w:rPr>
                <w:rFonts w:ascii="Arial" w:hAnsi="Arial" w:cs="Arial"/>
                <w:sz w:val="24"/>
                <w:szCs w:val="24"/>
              </w:rPr>
              <w:t>Unique branch/location ID</w:t>
            </w:r>
          </w:p>
        </w:tc>
      </w:tr>
      <w:tr w:rsidR="00C62FEB" w14:paraId="33EB8D69" w14:textId="77777777">
        <w:tc>
          <w:tcPr>
            <w:tcW w:w="2376" w:type="dxa"/>
            <w:tcBorders>
              <w:top w:val="single" w:sz="4" w:space="0" w:color="auto"/>
              <w:left w:val="single" w:sz="4" w:space="0" w:color="auto"/>
              <w:bottom w:val="single" w:sz="4" w:space="0" w:color="auto"/>
              <w:right w:val="single" w:sz="4" w:space="0" w:color="auto"/>
            </w:tcBorders>
          </w:tcPr>
          <w:p w14:paraId="78EA2744" w14:textId="77777777" w:rsidR="00C62FEB" w:rsidRDefault="00000000">
            <w:pPr>
              <w:pStyle w:val="NoSpacing"/>
              <w:rPr>
                <w:rFonts w:ascii="Arial" w:hAnsi="Arial" w:cs="Arial"/>
                <w:sz w:val="24"/>
                <w:szCs w:val="24"/>
              </w:rPr>
            </w:pPr>
            <w:proofErr w:type="spellStart"/>
            <w:r>
              <w:rPr>
                <w:rFonts w:ascii="Arial" w:hAnsi="Arial" w:cs="Arial"/>
                <w:sz w:val="24"/>
                <w:szCs w:val="24"/>
              </w:rPr>
              <w:t>Store_name</w:t>
            </w:r>
            <w:proofErr w:type="spellEnd"/>
          </w:p>
        </w:tc>
        <w:tc>
          <w:tcPr>
            <w:tcW w:w="2374" w:type="dxa"/>
            <w:tcBorders>
              <w:top w:val="single" w:sz="4" w:space="0" w:color="auto"/>
              <w:left w:val="single" w:sz="4" w:space="0" w:color="auto"/>
              <w:bottom w:val="single" w:sz="4" w:space="0" w:color="auto"/>
              <w:right w:val="single" w:sz="4" w:space="0" w:color="auto"/>
            </w:tcBorders>
          </w:tcPr>
          <w:p w14:paraId="49F16665"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4CF212EC"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3" w:type="dxa"/>
            <w:tcBorders>
              <w:top w:val="single" w:sz="4" w:space="0" w:color="auto"/>
              <w:left w:val="single" w:sz="4" w:space="0" w:color="auto"/>
              <w:bottom w:val="single" w:sz="4" w:space="0" w:color="auto"/>
              <w:right w:val="single" w:sz="4" w:space="0" w:color="auto"/>
            </w:tcBorders>
          </w:tcPr>
          <w:p w14:paraId="7DCCC697" w14:textId="77777777" w:rsidR="00C62FEB" w:rsidRDefault="00000000">
            <w:pPr>
              <w:pStyle w:val="NoSpacing"/>
              <w:rPr>
                <w:rFonts w:ascii="Arial" w:hAnsi="Arial" w:cs="Arial"/>
                <w:sz w:val="24"/>
                <w:szCs w:val="24"/>
              </w:rPr>
            </w:pPr>
            <w:r>
              <w:rPr>
                <w:rFonts w:ascii="Arial" w:hAnsi="Arial" w:cs="Arial"/>
                <w:sz w:val="24"/>
                <w:szCs w:val="24"/>
              </w:rPr>
              <w:t xml:space="preserve">Official business name of the </w:t>
            </w:r>
            <w:proofErr w:type="spellStart"/>
            <w:r>
              <w:rPr>
                <w:rFonts w:ascii="Arial" w:hAnsi="Arial" w:cs="Arial"/>
                <w:sz w:val="24"/>
                <w:szCs w:val="24"/>
              </w:rPr>
              <w:t>brance</w:t>
            </w:r>
            <w:proofErr w:type="spellEnd"/>
          </w:p>
        </w:tc>
      </w:tr>
      <w:tr w:rsidR="00C62FEB" w14:paraId="44878152" w14:textId="77777777">
        <w:tc>
          <w:tcPr>
            <w:tcW w:w="2376" w:type="dxa"/>
            <w:tcBorders>
              <w:top w:val="single" w:sz="4" w:space="0" w:color="auto"/>
              <w:left w:val="single" w:sz="4" w:space="0" w:color="auto"/>
              <w:bottom w:val="single" w:sz="4" w:space="0" w:color="auto"/>
              <w:right w:val="single" w:sz="4" w:space="0" w:color="auto"/>
            </w:tcBorders>
          </w:tcPr>
          <w:p w14:paraId="6E9CC70A" w14:textId="77777777" w:rsidR="00C62FEB" w:rsidRDefault="00000000">
            <w:pPr>
              <w:pStyle w:val="NoSpacing"/>
              <w:rPr>
                <w:rFonts w:ascii="Arial" w:hAnsi="Arial" w:cs="Arial"/>
                <w:sz w:val="24"/>
                <w:szCs w:val="24"/>
              </w:rPr>
            </w:pPr>
            <w:r>
              <w:rPr>
                <w:rFonts w:ascii="Arial" w:hAnsi="Arial" w:cs="Arial"/>
                <w:sz w:val="24"/>
                <w:szCs w:val="24"/>
              </w:rPr>
              <w:t>location</w:t>
            </w:r>
          </w:p>
        </w:tc>
        <w:tc>
          <w:tcPr>
            <w:tcW w:w="2374" w:type="dxa"/>
            <w:tcBorders>
              <w:top w:val="single" w:sz="4" w:space="0" w:color="auto"/>
              <w:left w:val="single" w:sz="4" w:space="0" w:color="auto"/>
              <w:bottom w:val="single" w:sz="4" w:space="0" w:color="auto"/>
              <w:right w:val="single" w:sz="4" w:space="0" w:color="auto"/>
            </w:tcBorders>
          </w:tcPr>
          <w:p w14:paraId="0F8CB8EE"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249F445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3" w:type="dxa"/>
            <w:tcBorders>
              <w:top w:val="single" w:sz="4" w:space="0" w:color="auto"/>
              <w:left w:val="single" w:sz="4" w:space="0" w:color="auto"/>
              <w:bottom w:val="single" w:sz="4" w:space="0" w:color="auto"/>
              <w:right w:val="single" w:sz="4" w:space="0" w:color="auto"/>
            </w:tcBorders>
          </w:tcPr>
          <w:p w14:paraId="0D0CF108" w14:textId="77777777" w:rsidR="00C62FEB" w:rsidRDefault="00000000">
            <w:pPr>
              <w:pStyle w:val="NoSpacing"/>
              <w:rPr>
                <w:rFonts w:ascii="Arial" w:hAnsi="Arial" w:cs="Arial"/>
                <w:sz w:val="24"/>
                <w:szCs w:val="24"/>
              </w:rPr>
            </w:pPr>
            <w:r>
              <w:rPr>
                <w:rFonts w:ascii="Arial" w:hAnsi="Arial" w:cs="Arial"/>
                <w:sz w:val="24"/>
                <w:szCs w:val="24"/>
              </w:rPr>
              <w:t>Full address or geographic number</w:t>
            </w:r>
          </w:p>
        </w:tc>
      </w:tr>
      <w:tr w:rsidR="00C62FEB" w14:paraId="30665B55" w14:textId="77777777">
        <w:tc>
          <w:tcPr>
            <w:tcW w:w="2376" w:type="dxa"/>
            <w:tcBorders>
              <w:top w:val="single" w:sz="4" w:space="0" w:color="auto"/>
              <w:left w:val="single" w:sz="4" w:space="0" w:color="auto"/>
              <w:bottom w:val="single" w:sz="4" w:space="0" w:color="auto"/>
              <w:right w:val="single" w:sz="4" w:space="0" w:color="auto"/>
            </w:tcBorders>
          </w:tcPr>
          <w:p w14:paraId="1D78F039" w14:textId="77777777" w:rsidR="00C62FEB" w:rsidRDefault="00000000">
            <w:pPr>
              <w:pStyle w:val="NoSpacing"/>
              <w:rPr>
                <w:rFonts w:ascii="Arial" w:hAnsi="Arial" w:cs="Arial"/>
                <w:sz w:val="24"/>
                <w:szCs w:val="24"/>
              </w:rPr>
            </w:pPr>
            <w:r>
              <w:rPr>
                <w:rFonts w:ascii="Arial" w:hAnsi="Arial" w:cs="Arial"/>
                <w:sz w:val="24"/>
                <w:szCs w:val="24"/>
              </w:rPr>
              <w:t>phone</w:t>
            </w:r>
          </w:p>
        </w:tc>
        <w:tc>
          <w:tcPr>
            <w:tcW w:w="2374" w:type="dxa"/>
            <w:tcBorders>
              <w:top w:val="single" w:sz="4" w:space="0" w:color="auto"/>
              <w:left w:val="single" w:sz="4" w:space="0" w:color="auto"/>
              <w:bottom w:val="single" w:sz="4" w:space="0" w:color="auto"/>
              <w:right w:val="single" w:sz="4" w:space="0" w:color="auto"/>
            </w:tcBorders>
          </w:tcPr>
          <w:p w14:paraId="43A46E7C"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162F523B"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3" w:type="dxa"/>
            <w:tcBorders>
              <w:top w:val="single" w:sz="4" w:space="0" w:color="auto"/>
              <w:left w:val="single" w:sz="4" w:space="0" w:color="auto"/>
              <w:bottom w:val="single" w:sz="4" w:space="0" w:color="auto"/>
              <w:right w:val="single" w:sz="4" w:space="0" w:color="auto"/>
            </w:tcBorders>
          </w:tcPr>
          <w:p w14:paraId="30726A57" w14:textId="77777777" w:rsidR="00C62FEB" w:rsidRDefault="00000000">
            <w:pPr>
              <w:pStyle w:val="NoSpacing"/>
              <w:rPr>
                <w:rFonts w:ascii="Arial" w:hAnsi="Arial" w:cs="Arial"/>
                <w:sz w:val="24"/>
                <w:szCs w:val="24"/>
              </w:rPr>
            </w:pPr>
            <w:r>
              <w:rPr>
                <w:rFonts w:ascii="Arial" w:hAnsi="Arial" w:cs="Arial"/>
                <w:sz w:val="24"/>
                <w:szCs w:val="24"/>
              </w:rPr>
              <w:t>Landline or mobile contact number</w:t>
            </w:r>
          </w:p>
        </w:tc>
      </w:tr>
      <w:tr w:rsidR="00C62FEB" w14:paraId="16364F2D" w14:textId="77777777">
        <w:tc>
          <w:tcPr>
            <w:tcW w:w="2376" w:type="dxa"/>
            <w:tcBorders>
              <w:top w:val="single" w:sz="4" w:space="0" w:color="auto"/>
              <w:left w:val="single" w:sz="4" w:space="0" w:color="auto"/>
              <w:bottom w:val="single" w:sz="4" w:space="0" w:color="auto"/>
              <w:right w:val="single" w:sz="4" w:space="0" w:color="auto"/>
            </w:tcBorders>
          </w:tcPr>
          <w:p w14:paraId="61CA898B" w14:textId="77777777" w:rsidR="00C62FEB" w:rsidRDefault="00000000">
            <w:pPr>
              <w:pStyle w:val="NoSpacing"/>
              <w:rPr>
                <w:rFonts w:ascii="Arial" w:hAnsi="Arial" w:cs="Arial"/>
                <w:sz w:val="24"/>
                <w:szCs w:val="24"/>
              </w:rPr>
            </w:pPr>
            <w:r>
              <w:rPr>
                <w:rFonts w:ascii="Arial" w:hAnsi="Arial" w:cs="Arial"/>
                <w:sz w:val="24"/>
                <w:szCs w:val="24"/>
              </w:rPr>
              <w:t>owner</w:t>
            </w:r>
          </w:p>
        </w:tc>
        <w:tc>
          <w:tcPr>
            <w:tcW w:w="2374" w:type="dxa"/>
            <w:tcBorders>
              <w:top w:val="single" w:sz="4" w:space="0" w:color="auto"/>
              <w:left w:val="single" w:sz="4" w:space="0" w:color="auto"/>
              <w:bottom w:val="single" w:sz="4" w:space="0" w:color="auto"/>
              <w:right w:val="single" w:sz="4" w:space="0" w:color="auto"/>
            </w:tcBorders>
          </w:tcPr>
          <w:p w14:paraId="320B8625"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7F25FB7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3" w:type="dxa"/>
            <w:tcBorders>
              <w:top w:val="single" w:sz="4" w:space="0" w:color="auto"/>
              <w:left w:val="single" w:sz="4" w:space="0" w:color="auto"/>
              <w:bottom w:val="single" w:sz="4" w:space="0" w:color="auto"/>
              <w:right w:val="single" w:sz="4" w:space="0" w:color="auto"/>
            </w:tcBorders>
          </w:tcPr>
          <w:p w14:paraId="6F2C6BF3" w14:textId="77777777" w:rsidR="00C62FEB" w:rsidRDefault="00000000">
            <w:pPr>
              <w:pStyle w:val="NoSpacing"/>
              <w:rPr>
                <w:rFonts w:ascii="Arial" w:hAnsi="Arial" w:cs="Arial"/>
                <w:sz w:val="24"/>
                <w:szCs w:val="24"/>
              </w:rPr>
            </w:pPr>
            <w:r>
              <w:rPr>
                <w:rFonts w:ascii="Arial" w:hAnsi="Arial" w:cs="Arial"/>
                <w:sz w:val="24"/>
                <w:szCs w:val="24"/>
              </w:rPr>
              <w:t>Name/identifier of the store owner or lead manager</w:t>
            </w:r>
          </w:p>
        </w:tc>
      </w:tr>
    </w:tbl>
    <w:p w14:paraId="3C883B9A" w14:textId="77777777" w:rsidR="00C62FEB" w:rsidRDefault="00C62FEB">
      <w:pPr>
        <w:jc w:val="center"/>
        <w:rPr>
          <w:rFonts w:ascii="Arial" w:hAnsi="Arial" w:cs="Arial"/>
          <w:b/>
          <w:bCs/>
          <w:sz w:val="24"/>
          <w:szCs w:val="24"/>
        </w:rPr>
      </w:pPr>
    </w:p>
    <w:p w14:paraId="51635D02" w14:textId="77777777" w:rsidR="00C62FEB" w:rsidRDefault="00C62FEB">
      <w:pPr>
        <w:jc w:val="cente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2"/>
        <w:gridCol w:w="2369"/>
        <w:gridCol w:w="2443"/>
        <w:gridCol w:w="2382"/>
      </w:tblGrid>
      <w:tr w:rsidR="00C62FEB" w14:paraId="0A23095E"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6BF3FC4D" w14:textId="77777777" w:rsidR="00C62FEB" w:rsidRDefault="00000000">
            <w:pPr>
              <w:pStyle w:val="NoSpacing"/>
              <w:jc w:val="center"/>
              <w:rPr>
                <w:rFonts w:ascii="Arial" w:hAnsi="Arial" w:cs="Arial"/>
                <w:b/>
                <w:bCs/>
                <w:sz w:val="24"/>
                <w:szCs w:val="24"/>
              </w:rPr>
            </w:pPr>
            <w:r>
              <w:rPr>
                <w:rFonts w:ascii="Arial" w:hAnsi="Arial" w:cs="Arial"/>
                <w:b/>
                <w:bCs/>
                <w:sz w:val="24"/>
                <w:szCs w:val="24"/>
              </w:rPr>
              <w:lastRenderedPageBreak/>
              <w:t>SUPPLIER</w:t>
            </w:r>
          </w:p>
        </w:tc>
      </w:tr>
      <w:tr w:rsidR="00C62FEB" w14:paraId="03F78B52" w14:textId="77777777">
        <w:tc>
          <w:tcPr>
            <w:tcW w:w="2382" w:type="dxa"/>
            <w:tcBorders>
              <w:top w:val="single" w:sz="4" w:space="0" w:color="auto"/>
              <w:left w:val="single" w:sz="4" w:space="0" w:color="auto"/>
              <w:bottom w:val="single" w:sz="4" w:space="0" w:color="auto"/>
              <w:right w:val="single" w:sz="4" w:space="0" w:color="auto"/>
            </w:tcBorders>
            <w:shd w:val="clear" w:color="auto" w:fill="99CCFF"/>
          </w:tcPr>
          <w:p w14:paraId="7D2B0421"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69" w:type="dxa"/>
            <w:tcBorders>
              <w:top w:val="single" w:sz="4" w:space="0" w:color="auto"/>
              <w:left w:val="single" w:sz="4" w:space="0" w:color="auto"/>
              <w:bottom w:val="single" w:sz="4" w:space="0" w:color="auto"/>
              <w:right w:val="single" w:sz="4" w:space="0" w:color="auto"/>
            </w:tcBorders>
            <w:shd w:val="clear" w:color="auto" w:fill="99CCFF"/>
          </w:tcPr>
          <w:p w14:paraId="764A73E6"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443" w:type="dxa"/>
            <w:tcBorders>
              <w:top w:val="single" w:sz="4" w:space="0" w:color="auto"/>
              <w:left w:val="single" w:sz="4" w:space="0" w:color="auto"/>
              <w:bottom w:val="single" w:sz="4" w:space="0" w:color="auto"/>
              <w:right w:val="single" w:sz="4" w:space="0" w:color="auto"/>
            </w:tcBorders>
            <w:shd w:val="clear" w:color="auto" w:fill="99CCFF"/>
          </w:tcPr>
          <w:p w14:paraId="214D3FF5"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82" w:type="dxa"/>
            <w:tcBorders>
              <w:top w:val="single" w:sz="4" w:space="0" w:color="auto"/>
              <w:left w:val="single" w:sz="4" w:space="0" w:color="auto"/>
              <w:bottom w:val="single" w:sz="4" w:space="0" w:color="auto"/>
              <w:right w:val="single" w:sz="4" w:space="0" w:color="auto"/>
            </w:tcBorders>
            <w:shd w:val="clear" w:color="auto" w:fill="99CCFF"/>
          </w:tcPr>
          <w:p w14:paraId="2B9B6828"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0AB3C03F" w14:textId="77777777">
        <w:tc>
          <w:tcPr>
            <w:tcW w:w="2382" w:type="dxa"/>
            <w:tcBorders>
              <w:top w:val="single" w:sz="4" w:space="0" w:color="auto"/>
              <w:left w:val="single" w:sz="4" w:space="0" w:color="auto"/>
              <w:bottom w:val="single" w:sz="4" w:space="0" w:color="auto"/>
              <w:right w:val="single" w:sz="4" w:space="0" w:color="auto"/>
            </w:tcBorders>
          </w:tcPr>
          <w:p w14:paraId="4AA87286" w14:textId="77777777" w:rsidR="00C62FEB" w:rsidRDefault="00000000">
            <w:pPr>
              <w:pStyle w:val="NoSpacing"/>
              <w:rPr>
                <w:rFonts w:ascii="Arial" w:hAnsi="Arial" w:cs="Arial"/>
                <w:sz w:val="24"/>
                <w:szCs w:val="24"/>
              </w:rPr>
            </w:pPr>
            <w:proofErr w:type="spellStart"/>
            <w:r>
              <w:rPr>
                <w:rFonts w:ascii="Arial" w:hAnsi="Arial" w:cs="Arial"/>
                <w:sz w:val="24"/>
                <w:szCs w:val="24"/>
              </w:rPr>
              <w:t>Supplier_id</w:t>
            </w:r>
            <w:proofErr w:type="spellEnd"/>
          </w:p>
        </w:tc>
        <w:tc>
          <w:tcPr>
            <w:tcW w:w="2369" w:type="dxa"/>
            <w:tcBorders>
              <w:top w:val="single" w:sz="4" w:space="0" w:color="auto"/>
              <w:left w:val="single" w:sz="4" w:space="0" w:color="auto"/>
              <w:bottom w:val="single" w:sz="4" w:space="0" w:color="auto"/>
              <w:right w:val="single" w:sz="4" w:space="0" w:color="auto"/>
            </w:tcBorders>
          </w:tcPr>
          <w:p w14:paraId="3B3E5F30" w14:textId="77777777" w:rsidR="00C62FEB" w:rsidRDefault="00000000">
            <w:pPr>
              <w:pStyle w:val="NoSpacing"/>
              <w:rPr>
                <w:rFonts w:ascii="Arial" w:hAnsi="Arial" w:cs="Arial"/>
                <w:sz w:val="24"/>
                <w:szCs w:val="24"/>
              </w:rPr>
            </w:pPr>
            <w:r>
              <w:rPr>
                <w:rFonts w:ascii="Arial" w:hAnsi="Arial" w:cs="Arial"/>
                <w:sz w:val="24"/>
                <w:szCs w:val="24"/>
              </w:rPr>
              <w:t>INT</w:t>
            </w:r>
          </w:p>
        </w:tc>
        <w:tc>
          <w:tcPr>
            <w:tcW w:w="2443" w:type="dxa"/>
            <w:tcBorders>
              <w:top w:val="single" w:sz="4" w:space="0" w:color="auto"/>
              <w:left w:val="single" w:sz="4" w:space="0" w:color="auto"/>
              <w:bottom w:val="single" w:sz="4" w:space="0" w:color="auto"/>
              <w:right w:val="single" w:sz="4" w:space="0" w:color="auto"/>
            </w:tcBorders>
          </w:tcPr>
          <w:p w14:paraId="62D68C7A"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2382" w:type="dxa"/>
            <w:tcBorders>
              <w:top w:val="single" w:sz="4" w:space="0" w:color="auto"/>
              <w:left w:val="single" w:sz="4" w:space="0" w:color="auto"/>
              <w:bottom w:val="single" w:sz="4" w:space="0" w:color="auto"/>
              <w:right w:val="single" w:sz="4" w:space="0" w:color="auto"/>
            </w:tcBorders>
          </w:tcPr>
          <w:p w14:paraId="5BD80E91" w14:textId="77777777" w:rsidR="00C62FEB" w:rsidRDefault="00000000">
            <w:pPr>
              <w:pStyle w:val="NoSpacing"/>
              <w:rPr>
                <w:rFonts w:ascii="Arial" w:hAnsi="Arial" w:cs="Arial"/>
                <w:sz w:val="24"/>
                <w:szCs w:val="24"/>
              </w:rPr>
            </w:pPr>
            <w:r>
              <w:rPr>
                <w:rFonts w:ascii="Arial" w:hAnsi="Arial" w:cs="Arial"/>
                <w:sz w:val="24"/>
                <w:szCs w:val="24"/>
              </w:rPr>
              <w:t>Unique vendor record number</w:t>
            </w:r>
          </w:p>
        </w:tc>
      </w:tr>
      <w:tr w:rsidR="00C62FEB" w14:paraId="24798C14" w14:textId="77777777">
        <w:tc>
          <w:tcPr>
            <w:tcW w:w="2382" w:type="dxa"/>
            <w:tcBorders>
              <w:top w:val="single" w:sz="4" w:space="0" w:color="auto"/>
              <w:left w:val="single" w:sz="4" w:space="0" w:color="auto"/>
              <w:bottom w:val="single" w:sz="4" w:space="0" w:color="auto"/>
              <w:right w:val="single" w:sz="4" w:space="0" w:color="auto"/>
            </w:tcBorders>
          </w:tcPr>
          <w:p w14:paraId="2CE2F61F" w14:textId="77777777" w:rsidR="00C62FEB" w:rsidRDefault="00000000">
            <w:pPr>
              <w:pStyle w:val="NoSpacing"/>
              <w:rPr>
                <w:rFonts w:ascii="Arial" w:hAnsi="Arial" w:cs="Arial"/>
                <w:sz w:val="24"/>
                <w:szCs w:val="24"/>
              </w:rPr>
            </w:pPr>
            <w:proofErr w:type="spellStart"/>
            <w:r>
              <w:rPr>
                <w:rFonts w:ascii="Arial" w:hAnsi="Arial" w:cs="Arial"/>
                <w:sz w:val="24"/>
                <w:szCs w:val="24"/>
              </w:rPr>
              <w:t>Supplier_name</w:t>
            </w:r>
            <w:proofErr w:type="spellEnd"/>
          </w:p>
        </w:tc>
        <w:tc>
          <w:tcPr>
            <w:tcW w:w="2369" w:type="dxa"/>
            <w:tcBorders>
              <w:top w:val="single" w:sz="4" w:space="0" w:color="auto"/>
              <w:left w:val="single" w:sz="4" w:space="0" w:color="auto"/>
              <w:bottom w:val="single" w:sz="4" w:space="0" w:color="auto"/>
              <w:right w:val="single" w:sz="4" w:space="0" w:color="auto"/>
            </w:tcBorders>
          </w:tcPr>
          <w:p w14:paraId="1A08D6CF"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60258AFB"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2" w:type="dxa"/>
            <w:tcBorders>
              <w:top w:val="single" w:sz="4" w:space="0" w:color="auto"/>
              <w:left w:val="single" w:sz="4" w:space="0" w:color="auto"/>
              <w:bottom w:val="single" w:sz="4" w:space="0" w:color="auto"/>
              <w:right w:val="single" w:sz="4" w:space="0" w:color="auto"/>
            </w:tcBorders>
          </w:tcPr>
          <w:p w14:paraId="1B51997A" w14:textId="77777777" w:rsidR="00C62FEB" w:rsidRDefault="00000000">
            <w:pPr>
              <w:pStyle w:val="NoSpacing"/>
              <w:rPr>
                <w:rFonts w:ascii="Arial" w:hAnsi="Arial" w:cs="Arial"/>
                <w:sz w:val="24"/>
                <w:szCs w:val="24"/>
              </w:rPr>
            </w:pPr>
            <w:r>
              <w:rPr>
                <w:rFonts w:ascii="Arial" w:hAnsi="Arial" w:cs="Arial"/>
                <w:sz w:val="24"/>
                <w:szCs w:val="24"/>
              </w:rPr>
              <w:t>Company/brand name of the supplier</w:t>
            </w:r>
          </w:p>
        </w:tc>
      </w:tr>
      <w:tr w:rsidR="00C62FEB" w14:paraId="4DBA5AC2" w14:textId="77777777">
        <w:tc>
          <w:tcPr>
            <w:tcW w:w="2382" w:type="dxa"/>
            <w:tcBorders>
              <w:top w:val="single" w:sz="4" w:space="0" w:color="auto"/>
              <w:left w:val="single" w:sz="4" w:space="0" w:color="auto"/>
              <w:bottom w:val="single" w:sz="4" w:space="0" w:color="auto"/>
              <w:right w:val="single" w:sz="4" w:space="0" w:color="auto"/>
            </w:tcBorders>
          </w:tcPr>
          <w:p w14:paraId="65FF9BED" w14:textId="77777777" w:rsidR="00C62FEB" w:rsidRDefault="00000000">
            <w:pPr>
              <w:pStyle w:val="NoSpacing"/>
              <w:rPr>
                <w:rFonts w:ascii="Arial" w:hAnsi="Arial" w:cs="Arial"/>
                <w:sz w:val="24"/>
                <w:szCs w:val="24"/>
              </w:rPr>
            </w:pPr>
            <w:proofErr w:type="spellStart"/>
            <w:r>
              <w:rPr>
                <w:rFonts w:ascii="Arial" w:hAnsi="Arial" w:cs="Arial"/>
                <w:sz w:val="24"/>
                <w:szCs w:val="24"/>
              </w:rPr>
              <w:t>Contact_person</w:t>
            </w:r>
            <w:proofErr w:type="spellEnd"/>
          </w:p>
        </w:tc>
        <w:tc>
          <w:tcPr>
            <w:tcW w:w="2369" w:type="dxa"/>
            <w:tcBorders>
              <w:top w:val="single" w:sz="4" w:space="0" w:color="auto"/>
              <w:left w:val="single" w:sz="4" w:space="0" w:color="auto"/>
              <w:bottom w:val="single" w:sz="4" w:space="0" w:color="auto"/>
              <w:right w:val="single" w:sz="4" w:space="0" w:color="auto"/>
            </w:tcBorders>
          </w:tcPr>
          <w:p w14:paraId="1A0DC9F0"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1E08B2D0"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2" w:type="dxa"/>
            <w:tcBorders>
              <w:top w:val="single" w:sz="4" w:space="0" w:color="auto"/>
              <w:left w:val="single" w:sz="4" w:space="0" w:color="auto"/>
              <w:bottom w:val="single" w:sz="4" w:space="0" w:color="auto"/>
              <w:right w:val="single" w:sz="4" w:space="0" w:color="auto"/>
            </w:tcBorders>
          </w:tcPr>
          <w:p w14:paraId="4EC098FF" w14:textId="77777777" w:rsidR="00C62FEB" w:rsidRDefault="00000000">
            <w:pPr>
              <w:pStyle w:val="NoSpacing"/>
              <w:rPr>
                <w:rFonts w:ascii="Arial" w:hAnsi="Arial" w:cs="Arial"/>
                <w:sz w:val="24"/>
                <w:szCs w:val="24"/>
              </w:rPr>
            </w:pPr>
            <w:r>
              <w:rPr>
                <w:rFonts w:ascii="Arial" w:hAnsi="Arial" w:cs="Arial"/>
                <w:sz w:val="24"/>
                <w:szCs w:val="24"/>
              </w:rPr>
              <w:t>Name or representative handling orders</w:t>
            </w:r>
          </w:p>
        </w:tc>
      </w:tr>
      <w:tr w:rsidR="00C62FEB" w14:paraId="60291747" w14:textId="77777777">
        <w:tc>
          <w:tcPr>
            <w:tcW w:w="2382" w:type="dxa"/>
            <w:tcBorders>
              <w:top w:val="single" w:sz="4" w:space="0" w:color="auto"/>
              <w:left w:val="single" w:sz="4" w:space="0" w:color="auto"/>
              <w:bottom w:val="single" w:sz="4" w:space="0" w:color="auto"/>
              <w:right w:val="single" w:sz="4" w:space="0" w:color="auto"/>
            </w:tcBorders>
          </w:tcPr>
          <w:p w14:paraId="0138A271" w14:textId="77777777" w:rsidR="00C62FEB" w:rsidRDefault="00000000">
            <w:pPr>
              <w:pStyle w:val="NoSpacing"/>
              <w:rPr>
                <w:rFonts w:ascii="Arial" w:hAnsi="Arial" w:cs="Arial"/>
                <w:sz w:val="24"/>
                <w:szCs w:val="24"/>
              </w:rPr>
            </w:pPr>
            <w:r>
              <w:rPr>
                <w:rFonts w:ascii="Arial" w:hAnsi="Arial" w:cs="Arial"/>
                <w:sz w:val="24"/>
                <w:szCs w:val="24"/>
              </w:rPr>
              <w:t>phone</w:t>
            </w:r>
          </w:p>
        </w:tc>
        <w:tc>
          <w:tcPr>
            <w:tcW w:w="2369" w:type="dxa"/>
            <w:tcBorders>
              <w:top w:val="single" w:sz="4" w:space="0" w:color="auto"/>
              <w:left w:val="single" w:sz="4" w:space="0" w:color="auto"/>
              <w:bottom w:val="single" w:sz="4" w:space="0" w:color="auto"/>
              <w:right w:val="single" w:sz="4" w:space="0" w:color="auto"/>
            </w:tcBorders>
          </w:tcPr>
          <w:p w14:paraId="74BC73FB"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7CBA6775"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2" w:type="dxa"/>
            <w:tcBorders>
              <w:top w:val="single" w:sz="4" w:space="0" w:color="auto"/>
              <w:left w:val="single" w:sz="4" w:space="0" w:color="auto"/>
              <w:bottom w:val="single" w:sz="4" w:space="0" w:color="auto"/>
              <w:right w:val="single" w:sz="4" w:space="0" w:color="auto"/>
            </w:tcBorders>
          </w:tcPr>
          <w:p w14:paraId="161FE1E0" w14:textId="77777777" w:rsidR="00C62FEB" w:rsidRDefault="00000000">
            <w:pPr>
              <w:pStyle w:val="NoSpacing"/>
              <w:rPr>
                <w:rFonts w:ascii="Arial" w:hAnsi="Arial" w:cs="Arial"/>
                <w:sz w:val="24"/>
                <w:szCs w:val="24"/>
              </w:rPr>
            </w:pPr>
            <w:r>
              <w:rPr>
                <w:rFonts w:ascii="Arial" w:hAnsi="Arial" w:cs="Arial"/>
                <w:sz w:val="24"/>
                <w:szCs w:val="24"/>
              </w:rPr>
              <w:t xml:space="preserve">Contact number of </w:t>
            </w:r>
            <w:proofErr w:type="gramStart"/>
            <w:r>
              <w:rPr>
                <w:rFonts w:ascii="Arial" w:hAnsi="Arial" w:cs="Arial"/>
                <w:sz w:val="24"/>
                <w:szCs w:val="24"/>
              </w:rPr>
              <w:t>supplier</w:t>
            </w:r>
            <w:proofErr w:type="gramEnd"/>
          </w:p>
        </w:tc>
      </w:tr>
      <w:tr w:rsidR="00C62FEB" w14:paraId="7F1F42CE" w14:textId="77777777">
        <w:tc>
          <w:tcPr>
            <w:tcW w:w="2382" w:type="dxa"/>
            <w:tcBorders>
              <w:top w:val="single" w:sz="4" w:space="0" w:color="auto"/>
              <w:left w:val="single" w:sz="4" w:space="0" w:color="auto"/>
              <w:bottom w:val="single" w:sz="4" w:space="0" w:color="auto"/>
              <w:right w:val="single" w:sz="4" w:space="0" w:color="auto"/>
            </w:tcBorders>
          </w:tcPr>
          <w:p w14:paraId="236EF4E2" w14:textId="77777777" w:rsidR="00C62FEB" w:rsidRDefault="00000000">
            <w:pPr>
              <w:pStyle w:val="NoSpacing"/>
              <w:rPr>
                <w:rFonts w:ascii="Arial" w:hAnsi="Arial" w:cs="Arial"/>
                <w:sz w:val="24"/>
                <w:szCs w:val="24"/>
              </w:rPr>
            </w:pPr>
            <w:r>
              <w:rPr>
                <w:rFonts w:ascii="Arial" w:hAnsi="Arial" w:cs="Arial"/>
                <w:sz w:val="24"/>
                <w:szCs w:val="24"/>
              </w:rPr>
              <w:t>email</w:t>
            </w:r>
          </w:p>
        </w:tc>
        <w:tc>
          <w:tcPr>
            <w:tcW w:w="2369" w:type="dxa"/>
            <w:tcBorders>
              <w:top w:val="single" w:sz="4" w:space="0" w:color="auto"/>
              <w:left w:val="single" w:sz="4" w:space="0" w:color="auto"/>
              <w:bottom w:val="single" w:sz="4" w:space="0" w:color="auto"/>
              <w:right w:val="single" w:sz="4" w:space="0" w:color="auto"/>
            </w:tcBorders>
          </w:tcPr>
          <w:p w14:paraId="72B53FC4"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2E5C2EDA" w14:textId="77777777" w:rsidR="00C62FEB" w:rsidRDefault="00000000">
            <w:pPr>
              <w:pStyle w:val="NoSpacing"/>
              <w:rPr>
                <w:rFonts w:ascii="Arial" w:hAnsi="Arial" w:cs="Arial"/>
                <w:sz w:val="24"/>
                <w:szCs w:val="24"/>
              </w:rPr>
            </w:pPr>
            <w:r>
              <w:rPr>
                <w:rFonts w:ascii="Arial" w:hAnsi="Arial" w:cs="Arial"/>
                <w:sz w:val="24"/>
                <w:szCs w:val="24"/>
              </w:rPr>
              <w:t>UK, NOT NULL</w:t>
            </w:r>
          </w:p>
        </w:tc>
        <w:tc>
          <w:tcPr>
            <w:tcW w:w="2382" w:type="dxa"/>
            <w:tcBorders>
              <w:top w:val="single" w:sz="4" w:space="0" w:color="auto"/>
              <w:left w:val="single" w:sz="4" w:space="0" w:color="auto"/>
              <w:bottom w:val="single" w:sz="4" w:space="0" w:color="auto"/>
              <w:right w:val="single" w:sz="4" w:space="0" w:color="auto"/>
            </w:tcBorders>
          </w:tcPr>
          <w:p w14:paraId="217E235C" w14:textId="77777777" w:rsidR="00C62FEB" w:rsidRDefault="00000000">
            <w:pPr>
              <w:pStyle w:val="NoSpacing"/>
              <w:rPr>
                <w:rFonts w:ascii="Arial" w:hAnsi="Arial" w:cs="Arial"/>
                <w:sz w:val="24"/>
                <w:szCs w:val="24"/>
              </w:rPr>
            </w:pPr>
            <w:r>
              <w:rPr>
                <w:rFonts w:ascii="Arial" w:hAnsi="Arial" w:cs="Arial"/>
                <w:sz w:val="24"/>
                <w:szCs w:val="24"/>
              </w:rPr>
              <w:t>Official business email – unique per supplier</w:t>
            </w:r>
          </w:p>
        </w:tc>
      </w:tr>
      <w:tr w:rsidR="00C62FEB" w14:paraId="5CC0A568" w14:textId="77777777">
        <w:tc>
          <w:tcPr>
            <w:tcW w:w="2382" w:type="dxa"/>
            <w:tcBorders>
              <w:top w:val="single" w:sz="4" w:space="0" w:color="auto"/>
              <w:left w:val="single" w:sz="4" w:space="0" w:color="auto"/>
              <w:bottom w:val="single" w:sz="4" w:space="0" w:color="auto"/>
              <w:right w:val="single" w:sz="4" w:space="0" w:color="auto"/>
            </w:tcBorders>
          </w:tcPr>
          <w:p w14:paraId="6D52D67D" w14:textId="77777777" w:rsidR="00C62FEB" w:rsidRDefault="00000000">
            <w:pPr>
              <w:pStyle w:val="NoSpacing"/>
              <w:rPr>
                <w:rFonts w:ascii="Arial" w:hAnsi="Arial" w:cs="Arial"/>
                <w:sz w:val="24"/>
                <w:szCs w:val="24"/>
              </w:rPr>
            </w:pPr>
            <w:r>
              <w:rPr>
                <w:rFonts w:ascii="Arial" w:hAnsi="Arial" w:cs="Arial"/>
                <w:sz w:val="24"/>
                <w:szCs w:val="24"/>
              </w:rPr>
              <w:t>address</w:t>
            </w:r>
          </w:p>
        </w:tc>
        <w:tc>
          <w:tcPr>
            <w:tcW w:w="2369" w:type="dxa"/>
            <w:tcBorders>
              <w:top w:val="single" w:sz="4" w:space="0" w:color="auto"/>
              <w:left w:val="single" w:sz="4" w:space="0" w:color="auto"/>
              <w:bottom w:val="single" w:sz="4" w:space="0" w:color="auto"/>
              <w:right w:val="single" w:sz="4" w:space="0" w:color="auto"/>
            </w:tcBorders>
          </w:tcPr>
          <w:p w14:paraId="1DFB6AC7"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443" w:type="dxa"/>
            <w:tcBorders>
              <w:top w:val="single" w:sz="4" w:space="0" w:color="auto"/>
              <w:left w:val="single" w:sz="4" w:space="0" w:color="auto"/>
              <w:bottom w:val="single" w:sz="4" w:space="0" w:color="auto"/>
              <w:right w:val="single" w:sz="4" w:space="0" w:color="auto"/>
            </w:tcBorders>
          </w:tcPr>
          <w:p w14:paraId="513C276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82" w:type="dxa"/>
            <w:tcBorders>
              <w:top w:val="single" w:sz="4" w:space="0" w:color="auto"/>
              <w:left w:val="single" w:sz="4" w:space="0" w:color="auto"/>
              <w:bottom w:val="single" w:sz="4" w:space="0" w:color="auto"/>
              <w:right w:val="single" w:sz="4" w:space="0" w:color="auto"/>
            </w:tcBorders>
          </w:tcPr>
          <w:p w14:paraId="0BBFEBAB" w14:textId="77777777" w:rsidR="00C62FEB" w:rsidRDefault="00000000">
            <w:pPr>
              <w:pStyle w:val="NoSpacing"/>
              <w:rPr>
                <w:rFonts w:ascii="Arial" w:hAnsi="Arial" w:cs="Arial"/>
                <w:sz w:val="24"/>
                <w:szCs w:val="24"/>
              </w:rPr>
            </w:pPr>
            <w:r>
              <w:rPr>
                <w:rFonts w:ascii="Arial" w:hAnsi="Arial" w:cs="Arial"/>
                <w:sz w:val="24"/>
                <w:szCs w:val="24"/>
              </w:rPr>
              <w:t>Physical address of supplier</w:t>
            </w:r>
          </w:p>
        </w:tc>
      </w:tr>
    </w:tbl>
    <w:p w14:paraId="65968003" w14:textId="77777777" w:rsidR="00C62FEB" w:rsidRDefault="00C62FEB">
      <w:pPr>
        <w:jc w:val="center"/>
        <w:rPr>
          <w:rFonts w:ascii="Arial" w:hAnsi="Arial" w:cs="Arial"/>
          <w:b/>
          <w:bCs/>
          <w:sz w:val="24"/>
          <w:szCs w:val="24"/>
        </w:rPr>
      </w:pPr>
    </w:p>
    <w:p w14:paraId="59B9EF3F" w14:textId="77777777" w:rsidR="00C62FEB" w:rsidRDefault="00C62FEB">
      <w:pPr>
        <w:jc w:val="cente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2"/>
        <w:gridCol w:w="2374"/>
        <w:gridCol w:w="2443"/>
        <w:gridCol w:w="2377"/>
      </w:tblGrid>
      <w:tr w:rsidR="00C62FEB" w14:paraId="4A8D9BAA"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4D1C1CE7" w14:textId="77777777" w:rsidR="00C62FEB" w:rsidRDefault="00000000">
            <w:pPr>
              <w:pStyle w:val="NoSpacing"/>
              <w:jc w:val="center"/>
              <w:rPr>
                <w:rFonts w:ascii="Arial" w:hAnsi="Arial" w:cs="Arial"/>
                <w:b/>
                <w:bCs/>
                <w:sz w:val="24"/>
                <w:szCs w:val="24"/>
              </w:rPr>
            </w:pPr>
            <w:r>
              <w:rPr>
                <w:rFonts w:ascii="Arial" w:hAnsi="Arial" w:cs="Arial"/>
                <w:b/>
                <w:bCs/>
                <w:sz w:val="24"/>
                <w:szCs w:val="24"/>
              </w:rPr>
              <w:t>PRODUCT</w:t>
            </w:r>
          </w:p>
        </w:tc>
      </w:tr>
      <w:tr w:rsidR="00C62FEB" w14:paraId="6B76CDB5" w14:textId="77777777">
        <w:tc>
          <w:tcPr>
            <w:tcW w:w="2394" w:type="dxa"/>
            <w:tcBorders>
              <w:top w:val="single" w:sz="4" w:space="0" w:color="auto"/>
              <w:left w:val="single" w:sz="4" w:space="0" w:color="auto"/>
              <w:bottom w:val="single" w:sz="4" w:space="0" w:color="auto"/>
              <w:right w:val="single" w:sz="4" w:space="0" w:color="auto"/>
            </w:tcBorders>
            <w:shd w:val="clear" w:color="auto" w:fill="99CCFF"/>
          </w:tcPr>
          <w:p w14:paraId="3599A91E"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62F9AE00"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1F95287E"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383F323B"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45FF5F05" w14:textId="77777777">
        <w:tc>
          <w:tcPr>
            <w:tcW w:w="2394" w:type="dxa"/>
            <w:tcBorders>
              <w:top w:val="single" w:sz="4" w:space="0" w:color="auto"/>
              <w:left w:val="single" w:sz="4" w:space="0" w:color="auto"/>
              <w:bottom w:val="single" w:sz="4" w:space="0" w:color="auto"/>
              <w:right w:val="single" w:sz="4" w:space="0" w:color="auto"/>
            </w:tcBorders>
          </w:tcPr>
          <w:p w14:paraId="47BE9582" w14:textId="77777777" w:rsidR="00C62FEB" w:rsidRDefault="00000000">
            <w:pPr>
              <w:pStyle w:val="NoSpacing"/>
              <w:rPr>
                <w:rFonts w:ascii="Arial" w:hAnsi="Arial" w:cs="Arial"/>
                <w:sz w:val="24"/>
                <w:szCs w:val="24"/>
              </w:rPr>
            </w:pPr>
            <w:proofErr w:type="spellStart"/>
            <w:r>
              <w:rPr>
                <w:rFonts w:ascii="Arial" w:hAnsi="Arial" w:cs="Arial"/>
                <w:sz w:val="24"/>
                <w:szCs w:val="24"/>
              </w:rPr>
              <w:t>Product_id</w:t>
            </w:r>
            <w:proofErr w:type="spellEnd"/>
          </w:p>
        </w:tc>
        <w:tc>
          <w:tcPr>
            <w:tcW w:w="2394" w:type="dxa"/>
            <w:tcBorders>
              <w:top w:val="single" w:sz="4" w:space="0" w:color="auto"/>
              <w:left w:val="single" w:sz="4" w:space="0" w:color="auto"/>
              <w:bottom w:val="single" w:sz="4" w:space="0" w:color="auto"/>
              <w:right w:val="single" w:sz="4" w:space="0" w:color="auto"/>
            </w:tcBorders>
          </w:tcPr>
          <w:p w14:paraId="757A86B2"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788E5F22"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2394" w:type="dxa"/>
            <w:tcBorders>
              <w:top w:val="single" w:sz="4" w:space="0" w:color="auto"/>
              <w:left w:val="single" w:sz="4" w:space="0" w:color="auto"/>
              <w:bottom w:val="single" w:sz="4" w:space="0" w:color="auto"/>
              <w:right w:val="single" w:sz="4" w:space="0" w:color="auto"/>
            </w:tcBorders>
          </w:tcPr>
          <w:p w14:paraId="08E4A0F4" w14:textId="77777777" w:rsidR="00C62FEB" w:rsidRDefault="00000000">
            <w:pPr>
              <w:pStyle w:val="NoSpacing"/>
              <w:rPr>
                <w:rFonts w:ascii="Arial" w:hAnsi="Arial" w:cs="Arial"/>
                <w:sz w:val="24"/>
                <w:szCs w:val="24"/>
              </w:rPr>
            </w:pPr>
            <w:r>
              <w:rPr>
                <w:rFonts w:ascii="Arial" w:hAnsi="Arial" w:cs="Arial"/>
                <w:sz w:val="24"/>
                <w:szCs w:val="24"/>
              </w:rPr>
              <w:t>Unique SKU/code for every stocked/sold item</w:t>
            </w:r>
          </w:p>
        </w:tc>
      </w:tr>
      <w:tr w:rsidR="00C62FEB" w14:paraId="15D25109" w14:textId="77777777">
        <w:tc>
          <w:tcPr>
            <w:tcW w:w="2394" w:type="dxa"/>
            <w:tcBorders>
              <w:top w:val="single" w:sz="4" w:space="0" w:color="auto"/>
              <w:left w:val="single" w:sz="4" w:space="0" w:color="auto"/>
              <w:bottom w:val="single" w:sz="4" w:space="0" w:color="auto"/>
              <w:right w:val="single" w:sz="4" w:space="0" w:color="auto"/>
            </w:tcBorders>
          </w:tcPr>
          <w:p w14:paraId="70ED2D5D" w14:textId="77777777" w:rsidR="00C62FEB" w:rsidRDefault="00000000">
            <w:pPr>
              <w:pStyle w:val="NoSpacing"/>
              <w:rPr>
                <w:rFonts w:ascii="Arial" w:hAnsi="Arial" w:cs="Arial"/>
                <w:sz w:val="24"/>
                <w:szCs w:val="24"/>
              </w:rPr>
            </w:pPr>
            <w:proofErr w:type="spellStart"/>
            <w:r>
              <w:rPr>
                <w:rFonts w:ascii="Arial" w:hAnsi="Arial" w:cs="Arial"/>
                <w:sz w:val="24"/>
                <w:szCs w:val="24"/>
              </w:rPr>
              <w:t>Product_name</w:t>
            </w:r>
            <w:proofErr w:type="spellEnd"/>
          </w:p>
        </w:tc>
        <w:tc>
          <w:tcPr>
            <w:tcW w:w="2394" w:type="dxa"/>
            <w:tcBorders>
              <w:top w:val="single" w:sz="4" w:space="0" w:color="auto"/>
              <w:left w:val="single" w:sz="4" w:space="0" w:color="auto"/>
              <w:bottom w:val="single" w:sz="4" w:space="0" w:color="auto"/>
              <w:right w:val="single" w:sz="4" w:space="0" w:color="auto"/>
            </w:tcBorders>
          </w:tcPr>
          <w:p w14:paraId="55F22DDD"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46D65279"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2726C7F9" w14:textId="77777777" w:rsidR="00C62FEB" w:rsidRDefault="00000000">
            <w:pPr>
              <w:pStyle w:val="NoSpacing"/>
              <w:rPr>
                <w:rFonts w:ascii="Arial" w:hAnsi="Arial" w:cs="Arial"/>
                <w:sz w:val="24"/>
                <w:szCs w:val="24"/>
              </w:rPr>
            </w:pPr>
            <w:r>
              <w:rPr>
                <w:rFonts w:ascii="Arial" w:hAnsi="Arial" w:cs="Arial"/>
                <w:sz w:val="24"/>
                <w:szCs w:val="24"/>
              </w:rPr>
              <w:t>Descriptive display name of the item</w:t>
            </w:r>
          </w:p>
        </w:tc>
      </w:tr>
      <w:tr w:rsidR="00C62FEB" w14:paraId="43A7DDA6" w14:textId="77777777">
        <w:tc>
          <w:tcPr>
            <w:tcW w:w="2394" w:type="dxa"/>
            <w:tcBorders>
              <w:top w:val="single" w:sz="4" w:space="0" w:color="auto"/>
              <w:left w:val="single" w:sz="4" w:space="0" w:color="auto"/>
              <w:bottom w:val="single" w:sz="4" w:space="0" w:color="auto"/>
              <w:right w:val="single" w:sz="4" w:space="0" w:color="auto"/>
            </w:tcBorders>
          </w:tcPr>
          <w:p w14:paraId="407B74E0" w14:textId="77777777" w:rsidR="00C62FEB" w:rsidRDefault="00000000">
            <w:pPr>
              <w:pStyle w:val="NoSpacing"/>
              <w:rPr>
                <w:rFonts w:ascii="Arial" w:hAnsi="Arial" w:cs="Arial"/>
                <w:sz w:val="24"/>
                <w:szCs w:val="24"/>
              </w:rPr>
            </w:pPr>
            <w:r>
              <w:rPr>
                <w:rFonts w:ascii="Arial" w:hAnsi="Arial" w:cs="Arial"/>
                <w:sz w:val="24"/>
                <w:szCs w:val="24"/>
              </w:rPr>
              <w:t>category</w:t>
            </w:r>
          </w:p>
        </w:tc>
        <w:tc>
          <w:tcPr>
            <w:tcW w:w="2394" w:type="dxa"/>
            <w:tcBorders>
              <w:top w:val="single" w:sz="4" w:space="0" w:color="auto"/>
              <w:left w:val="single" w:sz="4" w:space="0" w:color="auto"/>
              <w:bottom w:val="single" w:sz="4" w:space="0" w:color="auto"/>
              <w:right w:val="single" w:sz="4" w:space="0" w:color="auto"/>
            </w:tcBorders>
          </w:tcPr>
          <w:p w14:paraId="5B3F8E77"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304943F2"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05C07728" w14:textId="77777777" w:rsidR="00C62FEB" w:rsidRDefault="00000000">
            <w:pPr>
              <w:pStyle w:val="NoSpacing"/>
              <w:rPr>
                <w:rFonts w:ascii="Arial" w:hAnsi="Arial" w:cs="Arial"/>
                <w:sz w:val="24"/>
                <w:szCs w:val="24"/>
              </w:rPr>
            </w:pPr>
            <w:r>
              <w:rPr>
                <w:rFonts w:ascii="Arial" w:hAnsi="Arial" w:cs="Arial"/>
                <w:sz w:val="24"/>
                <w:szCs w:val="24"/>
              </w:rPr>
              <w:t>Product group (Drinks, Snacks, Toiletries)</w:t>
            </w:r>
          </w:p>
        </w:tc>
      </w:tr>
      <w:tr w:rsidR="00C62FEB" w14:paraId="715B23E7" w14:textId="77777777">
        <w:tc>
          <w:tcPr>
            <w:tcW w:w="2394" w:type="dxa"/>
            <w:tcBorders>
              <w:top w:val="single" w:sz="4" w:space="0" w:color="auto"/>
              <w:left w:val="single" w:sz="4" w:space="0" w:color="auto"/>
              <w:bottom w:val="single" w:sz="4" w:space="0" w:color="auto"/>
              <w:right w:val="single" w:sz="4" w:space="0" w:color="auto"/>
            </w:tcBorders>
          </w:tcPr>
          <w:p w14:paraId="19EEF1EA" w14:textId="77777777" w:rsidR="00C62FEB" w:rsidRDefault="00000000">
            <w:pPr>
              <w:pStyle w:val="NoSpacing"/>
              <w:rPr>
                <w:rFonts w:ascii="Arial" w:hAnsi="Arial" w:cs="Arial"/>
                <w:sz w:val="24"/>
                <w:szCs w:val="24"/>
              </w:rPr>
            </w:pPr>
            <w:proofErr w:type="spellStart"/>
            <w:r>
              <w:rPr>
                <w:rFonts w:ascii="Arial" w:hAnsi="Arial" w:cs="Arial"/>
                <w:sz w:val="24"/>
                <w:szCs w:val="24"/>
              </w:rPr>
              <w:t>Unit_price</w:t>
            </w:r>
            <w:proofErr w:type="spellEnd"/>
          </w:p>
        </w:tc>
        <w:tc>
          <w:tcPr>
            <w:tcW w:w="2394" w:type="dxa"/>
            <w:tcBorders>
              <w:top w:val="single" w:sz="4" w:space="0" w:color="auto"/>
              <w:left w:val="single" w:sz="4" w:space="0" w:color="auto"/>
              <w:bottom w:val="single" w:sz="4" w:space="0" w:color="auto"/>
              <w:right w:val="single" w:sz="4" w:space="0" w:color="auto"/>
            </w:tcBorders>
          </w:tcPr>
          <w:p w14:paraId="7EC351DB" w14:textId="77777777" w:rsidR="00C62FEB" w:rsidRDefault="00000000">
            <w:pPr>
              <w:pStyle w:val="NoSpacing"/>
              <w:rPr>
                <w:rFonts w:ascii="Arial" w:hAnsi="Arial" w:cs="Arial"/>
                <w:sz w:val="24"/>
                <w:szCs w:val="24"/>
              </w:rPr>
            </w:pPr>
            <w:r>
              <w:rPr>
                <w:rFonts w:ascii="Arial" w:hAnsi="Arial" w:cs="Arial"/>
                <w:sz w:val="24"/>
                <w:szCs w:val="24"/>
              </w:rPr>
              <w:t>DECIMAL</w:t>
            </w:r>
          </w:p>
        </w:tc>
        <w:tc>
          <w:tcPr>
            <w:tcW w:w="2394" w:type="dxa"/>
            <w:tcBorders>
              <w:top w:val="single" w:sz="4" w:space="0" w:color="auto"/>
              <w:left w:val="single" w:sz="4" w:space="0" w:color="auto"/>
              <w:bottom w:val="single" w:sz="4" w:space="0" w:color="auto"/>
              <w:right w:val="single" w:sz="4" w:space="0" w:color="auto"/>
            </w:tcBorders>
          </w:tcPr>
          <w:p w14:paraId="26283313" w14:textId="77777777" w:rsidR="00C62FEB" w:rsidRDefault="00000000">
            <w:pPr>
              <w:pStyle w:val="NoSpacing"/>
              <w:rPr>
                <w:rFonts w:ascii="Arial" w:hAnsi="Arial" w:cs="Arial"/>
                <w:sz w:val="24"/>
                <w:szCs w:val="24"/>
              </w:rPr>
            </w:pPr>
            <w:r>
              <w:rPr>
                <w:rFonts w:ascii="Arial" w:hAnsi="Arial" w:cs="Arial"/>
                <w:sz w:val="24"/>
                <w:szCs w:val="24"/>
              </w:rPr>
              <w:t>NOT NULL, &gt;=0</w:t>
            </w:r>
          </w:p>
        </w:tc>
        <w:tc>
          <w:tcPr>
            <w:tcW w:w="2394" w:type="dxa"/>
            <w:tcBorders>
              <w:top w:val="single" w:sz="4" w:space="0" w:color="auto"/>
              <w:left w:val="single" w:sz="4" w:space="0" w:color="auto"/>
              <w:bottom w:val="single" w:sz="4" w:space="0" w:color="auto"/>
              <w:right w:val="single" w:sz="4" w:space="0" w:color="auto"/>
            </w:tcBorders>
          </w:tcPr>
          <w:p w14:paraId="6F3C24C2" w14:textId="77777777" w:rsidR="00C62FEB" w:rsidRDefault="00000000">
            <w:pPr>
              <w:pStyle w:val="NoSpacing"/>
              <w:rPr>
                <w:rFonts w:ascii="Arial" w:hAnsi="Arial" w:cs="Arial"/>
                <w:sz w:val="24"/>
                <w:szCs w:val="24"/>
              </w:rPr>
            </w:pPr>
            <w:r>
              <w:rPr>
                <w:rFonts w:ascii="Arial" w:hAnsi="Arial" w:cs="Arial"/>
                <w:sz w:val="24"/>
                <w:szCs w:val="24"/>
              </w:rPr>
              <w:t>Standard selling price per single unit</w:t>
            </w:r>
          </w:p>
        </w:tc>
      </w:tr>
      <w:tr w:rsidR="00C62FEB" w14:paraId="51369F3C" w14:textId="77777777">
        <w:tc>
          <w:tcPr>
            <w:tcW w:w="2394" w:type="dxa"/>
            <w:tcBorders>
              <w:top w:val="single" w:sz="4" w:space="0" w:color="auto"/>
              <w:left w:val="single" w:sz="4" w:space="0" w:color="auto"/>
              <w:bottom w:val="single" w:sz="4" w:space="0" w:color="auto"/>
              <w:right w:val="single" w:sz="4" w:space="0" w:color="auto"/>
            </w:tcBorders>
          </w:tcPr>
          <w:p w14:paraId="507D57D1" w14:textId="77777777" w:rsidR="00C62FEB" w:rsidRDefault="00000000">
            <w:pPr>
              <w:pStyle w:val="NoSpacing"/>
              <w:rPr>
                <w:rFonts w:ascii="Arial" w:hAnsi="Arial" w:cs="Arial"/>
                <w:sz w:val="24"/>
                <w:szCs w:val="24"/>
              </w:rPr>
            </w:pPr>
            <w:proofErr w:type="spellStart"/>
            <w:r>
              <w:rPr>
                <w:rFonts w:ascii="Arial" w:hAnsi="Arial" w:cs="Arial"/>
                <w:sz w:val="24"/>
                <w:szCs w:val="24"/>
              </w:rPr>
              <w:t>Supplier_id</w:t>
            </w:r>
            <w:proofErr w:type="spellEnd"/>
          </w:p>
        </w:tc>
        <w:tc>
          <w:tcPr>
            <w:tcW w:w="2394" w:type="dxa"/>
            <w:tcBorders>
              <w:top w:val="single" w:sz="4" w:space="0" w:color="auto"/>
              <w:left w:val="single" w:sz="4" w:space="0" w:color="auto"/>
              <w:bottom w:val="single" w:sz="4" w:space="0" w:color="auto"/>
              <w:right w:val="single" w:sz="4" w:space="0" w:color="auto"/>
            </w:tcBorders>
          </w:tcPr>
          <w:p w14:paraId="739ED35A"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2F1F0926" w14:textId="77777777" w:rsidR="00C62FEB" w:rsidRDefault="00000000">
            <w:pPr>
              <w:pStyle w:val="NoSpacing"/>
              <w:rPr>
                <w:rFonts w:ascii="Arial" w:hAnsi="Arial" w:cs="Arial"/>
                <w:sz w:val="24"/>
                <w:szCs w:val="24"/>
              </w:rPr>
            </w:pPr>
            <w:r>
              <w:rPr>
                <w:rFonts w:ascii="Arial" w:hAnsi="Arial" w:cs="Arial"/>
                <w:sz w:val="24"/>
                <w:szCs w:val="24"/>
              </w:rPr>
              <w:t>FK, SUPPLIER (</w:t>
            </w:r>
            <w:proofErr w:type="spellStart"/>
            <w:r>
              <w:rPr>
                <w:rFonts w:ascii="Arial" w:hAnsi="Arial" w:cs="Arial"/>
                <w:sz w:val="24"/>
                <w:szCs w:val="24"/>
              </w:rPr>
              <w:t>supplier_id</w:t>
            </w:r>
            <w:proofErr w:type="spellEnd"/>
            <w:r>
              <w:rPr>
                <w:rFonts w:ascii="Arial" w:hAnsi="Arial" w:cs="Arial"/>
                <w:sz w:val="24"/>
                <w:szCs w:val="24"/>
              </w:rPr>
              <w:t>)</w:t>
            </w:r>
          </w:p>
        </w:tc>
        <w:tc>
          <w:tcPr>
            <w:tcW w:w="2394" w:type="dxa"/>
            <w:tcBorders>
              <w:top w:val="single" w:sz="4" w:space="0" w:color="auto"/>
              <w:left w:val="single" w:sz="4" w:space="0" w:color="auto"/>
              <w:bottom w:val="single" w:sz="4" w:space="0" w:color="auto"/>
              <w:right w:val="single" w:sz="4" w:space="0" w:color="auto"/>
            </w:tcBorders>
          </w:tcPr>
          <w:p w14:paraId="54AECE8B" w14:textId="77777777" w:rsidR="00C62FEB" w:rsidRDefault="00000000">
            <w:pPr>
              <w:pStyle w:val="NoSpacing"/>
              <w:rPr>
                <w:rFonts w:ascii="Arial" w:hAnsi="Arial" w:cs="Arial"/>
                <w:sz w:val="24"/>
                <w:szCs w:val="24"/>
              </w:rPr>
            </w:pPr>
            <w:r>
              <w:rPr>
                <w:rFonts w:ascii="Arial" w:hAnsi="Arial" w:cs="Arial"/>
                <w:sz w:val="24"/>
                <w:szCs w:val="24"/>
              </w:rPr>
              <w:t>References for the main supplier for this product</w:t>
            </w:r>
          </w:p>
        </w:tc>
      </w:tr>
      <w:tr w:rsidR="00C62FEB" w14:paraId="65DF7408" w14:textId="77777777">
        <w:tc>
          <w:tcPr>
            <w:tcW w:w="2394" w:type="dxa"/>
            <w:tcBorders>
              <w:top w:val="single" w:sz="4" w:space="0" w:color="auto"/>
              <w:left w:val="single" w:sz="4" w:space="0" w:color="auto"/>
              <w:bottom w:val="single" w:sz="4" w:space="0" w:color="auto"/>
              <w:right w:val="single" w:sz="4" w:space="0" w:color="auto"/>
            </w:tcBorders>
          </w:tcPr>
          <w:p w14:paraId="37879A7D" w14:textId="77777777" w:rsidR="00C62FEB" w:rsidRDefault="00000000">
            <w:pPr>
              <w:pStyle w:val="NoSpacing"/>
              <w:rPr>
                <w:rFonts w:ascii="Arial" w:hAnsi="Arial" w:cs="Arial"/>
                <w:sz w:val="24"/>
                <w:szCs w:val="24"/>
              </w:rPr>
            </w:pPr>
            <w:proofErr w:type="spellStart"/>
            <w:r>
              <w:rPr>
                <w:rFonts w:ascii="Arial" w:hAnsi="Arial" w:cs="Arial"/>
                <w:sz w:val="24"/>
                <w:szCs w:val="24"/>
              </w:rPr>
              <w:t>Weight_kg</w:t>
            </w:r>
            <w:proofErr w:type="spellEnd"/>
          </w:p>
        </w:tc>
        <w:tc>
          <w:tcPr>
            <w:tcW w:w="2394" w:type="dxa"/>
            <w:tcBorders>
              <w:top w:val="single" w:sz="4" w:space="0" w:color="auto"/>
              <w:left w:val="single" w:sz="4" w:space="0" w:color="auto"/>
              <w:bottom w:val="single" w:sz="4" w:space="0" w:color="auto"/>
              <w:right w:val="single" w:sz="4" w:space="0" w:color="auto"/>
            </w:tcBorders>
          </w:tcPr>
          <w:p w14:paraId="683E7125" w14:textId="77777777" w:rsidR="00C62FEB" w:rsidRDefault="00000000">
            <w:pPr>
              <w:pStyle w:val="NoSpacing"/>
              <w:rPr>
                <w:rFonts w:ascii="Arial" w:hAnsi="Arial" w:cs="Arial"/>
                <w:sz w:val="24"/>
                <w:szCs w:val="24"/>
              </w:rPr>
            </w:pPr>
            <w:r>
              <w:rPr>
                <w:rFonts w:ascii="Arial" w:hAnsi="Arial" w:cs="Arial"/>
                <w:sz w:val="24"/>
                <w:szCs w:val="24"/>
              </w:rPr>
              <w:t>DECIMAL</w:t>
            </w:r>
          </w:p>
        </w:tc>
        <w:tc>
          <w:tcPr>
            <w:tcW w:w="2394" w:type="dxa"/>
            <w:tcBorders>
              <w:top w:val="single" w:sz="4" w:space="0" w:color="auto"/>
              <w:left w:val="single" w:sz="4" w:space="0" w:color="auto"/>
              <w:bottom w:val="single" w:sz="4" w:space="0" w:color="auto"/>
              <w:right w:val="single" w:sz="4" w:space="0" w:color="auto"/>
            </w:tcBorders>
          </w:tcPr>
          <w:p w14:paraId="3E877A1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6E62F860" w14:textId="77777777" w:rsidR="00C62FEB" w:rsidRDefault="00000000">
            <w:pPr>
              <w:pStyle w:val="NoSpacing"/>
              <w:rPr>
                <w:rFonts w:ascii="Arial" w:hAnsi="Arial" w:cs="Arial"/>
                <w:sz w:val="24"/>
                <w:szCs w:val="24"/>
              </w:rPr>
            </w:pPr>
            <w:r>
              <w:rPr>
                <w:rFonts w:ascii="Arial" w:hAnsi="Arial" w:cs="Arial"/>
                <w:sz w:val="24"/>
                <w:szCs w:val="24"/>
              </w:rPr>
              <w:t>Item weight in kilograms – for shipping &amp; storage</w:t>
            </w:r>
          </w:p>
        </w:tc>
      </w:tr>
    </w:tbl>
    <w:p w14:paraId="48734C2B" w14:textId="77777777" w:rsidR="00C62FEB" w:rsidRDefault="00C62FEB">
      <w:pPr>
        <w:rPr>
          <w:rFonts w:ascii="Arial" w:hAnsi="Arial" w:cs="Arial"/>
          <w:sz w:val="16"/>
          <w:szCs w:val="16"/>
        </w:rPr>
      </w:pPr>
    </w:p>
    <w:p w14:paraId="0A3DF1BB" w14:textId="77777777" w:rsidR="00C62FEB" w:rsidRDefault="00C62FEB">
      <w:pPr>
        <w:rPr>
          <w:rFonts w:ascii="Arial" w:hAnsi="Arial" w:cs="Arial"/>
          <w:sz w:val="16"/>
          <w:szCs w:val="16"/>
        </w:rPr>
      </w:pPr>
    </w:p>
    <w:p w14:paraId="056F39D3" w14:textId="77777777" w:rsidR="00C62FEB" w:rsidRDefault="00C62FEB">
      <w:pPr>
        <w:rPr>
          <w:rFonts w:ascii="Arial" w:hAnsi="Arial" w:cs="Arial"/>
          <w:sz w:val="16"/>
          <w:szCs w:val="16"/>
        </w:rPr>
      </w:pPr>
    </w:p>
    <w:p w14:paraId="170A118C" w14:textId="77777777" w:rsidR="00C62FEB" w:rsidRDefault="00C62FEB">
      <w:pPr>
        <w:rPr>
          <w:rFonts w:ascii="Arial" w:hAnsi="Arial" w:cs="Arial"/>
          <w:sz w:val="16"/>
          <w:szCs w:val="16"/>
        </w:rPr>
      </w:pPr>
    </w:p>
    <w:p w14:paraId="784FDCAE" w14:textId="77777777" w:rsidR="00C62FEB" w:rsidRDefault="00C62FEB">
      <w:pP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93"/>
        <w:gridCol w:w="2254"/>
        <w:gridCol w:w="2443"/>
        <w:gridCol w:w="2286"/>
      </w:tblGrid>
      <w:tr w:rsidR="00C62FEB" w14:paraId="5593B36E"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2AD20196" w14:textId="77777777" w:rsidR="00C62FEB" w:rsidRDefault="00000000">
            <w:pPr>
              <w:pStyle w:val="NoSpacing"/>
              <w:jc w:val="center"/>
              <w:rPr>
                <w:rFonts w:ascii="Arial" w:hAnsi="Arial" w:cs="Arial"/>
                <w:b/>
                <w:bCs/>
                <w:sz w:val="24"/>
                <w:szCs w:val="24"/>
              </w:rPr>
            </w:pPr>
            <w:r>
              <w:rPr>
                <w:rFonts w:ascii="Arial" w:hAnsi="Arial" w:cs="Arial"/>
                <w:b/>
                <w:bCs/>
                <w:sz w:val="24"/>
                <w:szCs w:val="24"/>
              </w:rPr>
              <w:lastRenderedPageBreak/>
              <w:t>INVENTORY</w:t>
            </w:r>
          </w:p>
        </w:tc>
      </w:tr>
      <w:tr w:rsidR="00C62FEB" w14:paraId="1546DE14" w14:textId="77777777">
        <w:tc>
          <w:tcPr>
            <w:tcW w:w="2604" w:type="dxa"/>
            <w:tcBorders>
              <w:top w:val="single" w:sz="4" w:space="0" w:color="auto"/>
              <w:left w:val="single" w:sz="4" w:space="0" w:color="auto"/>
              <w:bottom w:val="single" w:sz="4" w:space="0" w:color="auto"/>
              <w:right w:val="single" w:sz="4" w:space="0" w:color="auto"/>
            </w:tcBorders>
            <w:shd w:val="clear" w:color="auto" w:fill="99CCFF"/>
          </w:tcPr>
          <w:p w14:paraId="1E5757EF"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17" w:type="dxa"/>
            <w:tcBorders>
              <w:top w:val="single" w:sz="4" w:space="0" w:color="auto"/>
              <w:left w:val="single" w:sz="4" w:space="0" w:color="auto"/>
              <w:bottom w:val="single" w:sz="4" w:space="0" w:color="auto"/>
              <w:right w:val="single" w:sz="4" w:space="0" w:color="auto"/>
            </w:tcBorders>
            <w:shd w:val="clear" w:color="auto" w:fill="99CCFF"/>
          </w:tcPr>
          <w:p w14:paraId="17D51E8E"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328" w:type="dxa"/>
            <w:tcBorders>
              <w:top w:val="single" w:sz="4" w:space="0" w:color="auto"/>
              <w:left w:val="single" w:sz="4" w:space="0" w:color="auto"/>
              <w:bottom w:val="single" w:sz="4" w:space="0" w:color="auto"/>
              <w:right w:val="single" w:sz="4" w:space="0" w:color="auto"/>
            </w:tcBorders>
            <w:shd w:val="clear" w:color="auto" w:fill="99CCFF"/>
          </w:tcPr>
          <w:p w14:paraId="6601DFF0"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27" w:type="dxa"/>
            <w:tcBorders>
              <w:top w:val="single" w:sz="4" w:space="0" w:color="auto"/>
              <w:left w:val="single" w:sz="4" w:space="0" w:color="auto"/>
              <w:bottom w:val="single" w:sz="4" w:space="0" w:color="auto"/>
              <w:right w:val="single" w:sz="4" w:space="0" w:color="auto"/>
            </w:tcBorders>
            <w:shd w:val="clear" w:color="auto" w:fill="99CCFF"/>
          </w:tcPr>
          <w:p w14:paraId="70F8D66C"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0BE5007C" w14:textId="77777777">
        <w:tc>
          <w:tcPr>
            <w:tcW w:w="2604" w:type="dxa"/>
            <w:tcBorders>
              <w:top w:val="single" w:sz="4" w:space="0" w:color="auto"/>
              <w:left w:val="single" w:sz="4" w:space="0" w:color="auto"/>
              <w:bottom w:val="single" w:sz="4" w:space="0" w:color="auto"/>
              <w:right w:val="single" w:sz="4" w:space="0" w:color="auto"/>
            </w:tcBorders>
          </w:tcPr>
          <w:p w14:paraId="5AC26E05" w14:textId="77777777" w:rsidR="00C62FEB" w:rsidRDefault="00000000">
            <w:pPr>
              <w:pStyle w:val="NoSpacing"/>
              <w:rPr>
                <w:rFonts w:ascii="Arial" w:hAnsi="Arial" w:cs="Arial"/>
                <w:sz w:val="24"/>
                <w:szCs w:val="24"/>
              </w:rPr>
            </w:pPr>
            <w:proofErr w:type="spellStart"/>
            <w:r>
              <w:rPr>
                <w:rFonts w:ascii="Arial" w:hAnsi="Arial" w:cs="Arial"/>
                <w:sz w:val="24"/>
                <w:szCs w:val="24"/>
              </w:rPr>
              <w:t>Inventory_id</w:t>
            </w:r>
            <w:proofErr w:type="spellEnd"/>
          </w:p>
        </w:tc>
        <w:tc>
          <w:tcPr>
            <w:tcW w:w="2317" w:type="dxa"/>
            <w:tcBorders>
              <w:top w:val="single" w:sz="4" w:space="0" w:color="auto"/>
              <w:left w:val="single" w:sz="4" w:space="0" w:color="auto"/>
              <w:bottom w:val="single" w:sz="4" w:space="0" w:color="auto"/>
              <w:right w:val="single" w:sz="4" w:space="0" w:color="auto"/>
            </w:tcBorders>
          </w:tcPr>
          <w:p w14:paraId="70039DF7"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55CFF900"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2327" w:type="dxa"/>
            <w:tcBorders>
              <w:top w:val="single" w:sz="4" w:space="0" w:color="auto"/>
              <w:left w:val="single" w:sz="4" w:space="0" w:color="auto"/>
              <w:bottom w:val="single" w:sz="4" w:space="0" w:color="auto"/>
              <w:right w:val="single" w:sz="4" w:space="0" w:color="auto"/>
            </w:tcBorders>
          </w:tcPr>
          <w:p w14:paraId="269060F9" w14:textId="77777777" w:rsidR="00C62FEB" w:rsidRDefault="00000000">
            <w:pPr>
              <w:pStyle w:val="NoSpacing"/>
              <w:rPr>
                <w:rFonts w:ascii="Arial" w:hAnsi="Arial" w:cs="Arial"/>
                <w:sz w:val="24"/>
                <w:szCs w:val="24"/>
              </w:rPr>
            </w:pPr>
            <w:r>
              <w:rPr>
                <w:rFonts w:ascii="Arial" w:hAnsi="Arial" w:cs="Arial"/>
                <w:sz w:val="24"/>
                <w:szCs w:val="24"/>
              </w:rPr>
              <w:t>Unique inventory id</w:t>
            </w:r>
          </w:p>
        </w:tc>
      </w:tr>
      <w:tr w:rsidR="00C62FEB" w14:paraId="2FD6FB68" w14:textId="77777777">
        <w:tc>
          <w:tcPr>
            <w:tcW w:w="2604" w:type="dxa"/>
            <w:tcBorders>
              <w:top w:val="single" w:sz="4" w:space="0" w:color="auto"/>
              <w:left w:val="single" w:sz="4" w:space="0" w:color="auto"/>
              <w:bottom w:val="single" w:sz="4" w:space="0" w:color="auto"/>
              <w:right w:val="single" w:sz="4" w:space="0" w:color="auto"/>
            </w:tcBorders>
          </w:tcPr>
          <w:p w14:paraId="6B504838" w14:textId="77777777" w:rsidR="00C62FEB" w:rsidRDefault="00000000">
            <w:pPr>
              <w:pStyle w:val="NoSpacing"/>
              <w:rPr>
                <w:rFonts w:ascii="Arial" w:hAnsi="Arial" w:cs="Arial"/>
                <w:sz w:val="24"/>
                <w:szCs w:val="24"/>
              </w:rPr>
            </w:pPr>
            <w:proofErr w:type="spellStart"/>
            <w:r>
              <w:rPr>
                <w:rFonts w:ascii="Arial" w:hAnsi="Arial" w:cs="Arial"/>
                <w:sz w:val="24"/>
                <w:szCs w:val="24"/>
              </w:rPr>
              <w:t>Store_id</w:t>
            </w:r>
            <w:proofErr w:type="spellEnd"/>
          </w:p>
        </w:tc>
        <w:tc>
          <w:tcPr>
            <w:tcW w:w="2317" w:type="dxa"/>
            <w:tcBorders>
              <w:top w:val="single" w:sz="4" w:space="0" w:color="auto"/>
              <w:left w:val="single" w:sz="4" w:space="0" w:color="auto"/>
              <w:bottom w:val="single" w:sz="4" w:space="0" w:color="auto"/>
              <w:right w:val="single" w:sz="4" w:space="0" w:color="auto"/>
            </w:tcBorders>
          </w:tcPr>
          <w:p w14:paraId="01EF8EDF"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5E48C4AC" w14:textId="77777777" w:rsidR="00C62FEB" w:rsidRDefault="00000000">
            <w:pPr>
              <w:pStyle w:val="NoSpacing"/>
              <w:rPr>
                <w:rFonts w:ascii="Arial" w:hAnsi="Arial" w:cs="Arial"/>
                <w:sz w:val="24"/>
                <w:szCs w:val="24"/>
              </w:rPr>
            </w:pPr>
            <w:r>
              <w:rPr>
                <w:rFonts w:ascii="Arial" w:hAnsi="Arial" w:cs="Arial"/>
                <w:sz w:val="24"/>
                <w:szCs w:val="24"/>
              </w:rPr>
              <w:t>FK, STORE (</w:t>
            </w:r>
            <w:proofErr w:type="spellStart"/>
            <w:r>
              <w:rPr>
                <w:rFonts w:ascii="Arial" w:hAnsi="Arial" w:cs="Arial"/>
                <w:sz w:val="24"/>
                <w:szCs w:val="24"/>
              </w:rPr>
              <w:t>store_id</w:t>
            </w:r>
            <w:proofErr w:type="spellEnd"/>
            <w:r>
              <w:rPr>
                <w:rFonts w:ascii="Arial" w:hAnsi="Arial" w:cs="Arial"/>
                <w:sz w:val="24"/>
                <w:szCs w:val="24"/>
              </w:rPr>
              <w:t>)</w:t>
            </w:r>
          </w:p>
        </w:tc>
        <w:tc>
          <w:tcPr>
            <w:tcW w:w="2327" w:type="dxa"/>
            <w:tcBorders>
              <w:top w:val="single" w:sz="4" w:space="0" w:color="auto"/>
              <w:left w:val="single" w:sz="4" w:space="0" w:color="auto"/>
              <w:bottom w:val="single" w:sz="4" w:space="0" w:color="auto"/>
              <w:right w:val="single" w:sz="4" w:space="0" w:color="auto"/>
            </w:tcBorders>
          </w:tcPr>
          <w:p w14:paraId="28ADD527" w14:textId="77777777" w:rsidR="00C62FEB" w:rsidRDefault="00000000">
            <w:pPr>
              <w:pStyle w:val="NoSpacing"/>
              <w:rPr>
                <w:rFonts w:ascii="Arial" w:hAnsi="Arial" w:cs="Arial"/>
                <w:sz w:val="24"/>
                <w:szCs w:val="24"/>
              </w:rPr>
            </w:pPr>
            <w:r>
              <w:rPr>
                <w:rFonts w:ascii="Arial" w:hAnsi="Arial" w:cs="Arial"/>
                <w:sz w:val="24"/>
                <w:szCs w:val="24"/>
              </w:rPr>
              <w:t>Identifies which branch holds the stock</w:t>
            </w:r>
          </w:p>
        </w:tc>
      </w:tr>
      <w:tr w:rsidR="00C62FEB" w14:paraId="70F5B253" w14:textId="77777777">
        <w:tc>
          <w:tcPr>
            <w:tcW w:w="2604" w:type="dxa"/>
            <w:tcBorders>
              <w:top w:val="single" w:sz="4" w:space="0" w:color="auto"/>
              <w:left w:val="single" w:sz="4" w:space="0" w:color="auto"/>
              <w:bottom w:val="single" w:sz="4" w:space="0" w:color="auto"/>
              <w:right w:val="single" w:sz="4" w:space="0" w:color="auto"/>
            </w:tcBorders>
          </w:tcPr>
          <w:p w14:paraId="65778E22" w14:textId="77777777" w:rsidR="00C62FEB" w:rsidRDefault="00000000">
            <w:pPr>
              <w:pStyle w:val="NoSpacing"/>
              <w:rPr>
                <w:rFonts w:ascii="Arial" w:hAnsi="Arial" w:cs="Arial"/>
                <w:sz w:val="24"/>
                <w:szCs w:val="24"/>
              </w:rPr>
            </w:pPr>
            <w:proofErr w:type="spellStart"/>
            <w:r>
              <w:rPr>
                <w:rFonts w:ascii="Arial" w:hAnsi="Arial" w:cs="Arial"/>
                <w:sz w:val="24"/>
                <w:szCs w:val="24"/>
              </w:rPr>
              <w:t>Product_id</w:t>
            </w:r>
            <w:proofErr w:type="spellEnd"/>
          </w:p>
        </w:tc>
        <w:tc>
          <w:tcPr>
            <w:tcW w:w="2317" w:type="dxa"/>
            <w:tcBorders>
              <w:top w:val="single" w:sz="4" w:space="0" w:color="auto"/>
              <w:left w:val="single" w:sz="4" w:space="0" w:color="auto"/>
              <w:bottom w:val="single" w:sz="4" w:space="0" w:color="auto"/>
              <w:right w:val="single" w:sz="4" w:space="0" w:color="auto"/>
            </w:tcBorders>
          </w:tcPr>
          <w:p w14:paraId="3694A7E3"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7FF97AC4" w14:textId="77777777" w:rsidR="00C62FEB" w:rsidRDefault="00000000">
            <w:pPr>
              <w:pStyle w:val="NoSpacing"/>
              <w:rPr>
                <w:rFonts w:ascii="Arial" w:hAnsi="Arial" w:cs="Arial"/>
                <w:sz w:val="24"/>
                <w:szCs w:val="24"/>
              </w:rPr>
            </w:pPr>
            <w:r>
              <w:rPr>
                <w:rFonts w:ascii="Arial" w:hAnsi="Arial" w:cs="Arial"/>
                <w:sz w:val="24"/>
                <w:szCs w:val="24"/>
              </w:rPr>
              <w:t>FK, PRODUCT (</w:t>
            </w:r>
            <w:proofErr w:type="spellStart"/>
            <w:r>
              <w:rPr>
                <w:rFonts w:ascii="Arial" w:hAnsi="Arial" w:cs="Arial"/>
                <w:sz w:val="24"/>
                <w:szCs w:val="24"/>
              </w:rPr>
              <w:t>product_id</w:t>
            </w:r>
            <w:proofErr w:type="spellEnd"/>
            <w:r>
              <w:rPr>
                <w:rFonts w:ascii="Arial" w:hAnsi="Arial" w:cs="Arial"/>
                <w:sz w:val="24"/>
                <w:szCs w:val="24"/>
              </w:rPr>
              <w:t>)</w:t>
            </w:r>
          </w:p>
        </w:tc>
        <w:tc>
          <w:tcPr>
            <w:tcW w:w="2327" w:type="dxa"/>
            <w:tcBorders>
              <w:top w:val="single" w:sz="4" w:space="0" w:color="auto"/>
              <w:left w:val="single" w:sz="4" w:space="0" w:color="auto"/>
              <w:bottom w:val="single" w:sz="4" w:space="0" w:color="auto"/>
              <w:right w:val="single" w:sz="4" w:space="0" w:color="auto"/>
            </w:tcBorders>
          </w:tcPr>
          <w:p w14:paraId="20E7A019" w14:textId="77777777" w:rsidR="00C62FEB" w:rsidRDefault="00000000">
            <w:pPr>
              <w:pStyle w:val="NoSpacing"/>
              <w:rPr>
                <w:rFonts w:ascii="Arial" w:hAnsi="Arial" w:cs="Arial"/>
                <w:sz w:val="24"/>
                <w:szCs w:val="24"/>
              </w:rPr>
            </w:pPr>
            <w:r>
              <w:rPr>
                <w:rFonts w:ascii="Arial" w:hAnsi="Arial" w:cs="Arial"/>
                <w:sz w:val="24"/>
                <w:szCs w:val="24"/>
              </w:rPr>
              <w:t>Identifies which product is tracked</w:t>
            </w:r>
          </w:p>
        </w:tc>
      </w:tr>
      <w:tr w:rsidR="00C62FEB" w14:paraId="247F1821" w14:textId="77777777">
        <w:tc>
          <w:tcPr>
            <w:tcW w:w="2604" w:type="dxa"/>
            <w:tcBorders>
              <w:top w:val="single" w:sz="4" w:space="0" w:color="auto"/>
              <w:left w:val="single" w:sz="4" w:space="0" w:color="auto"/>
              <w:bottom w:val="single" w:sz="4" w:space="0" w:color="auto"/>
              <w:right w:val="single" w:sz="4" w:space="0" w:color="auto"/>
            </w:tcBorders>
          </w:tcPr>
          <w:p w14:paraId="1CC712CA" w14:textId="77777777" w:rsidR="00C62FEB" w:rsidRDefault="00000000">
            <w:pPr>
              <w:pStyle w:val="NoSpacing"/>
              <w:rPr>
                <w:rFonts w:ascii="Arial" w:hAnsi="Arial" w:cs="Arial"/>
                <w:sz w:val="24"/>
                <w:szCs w:val="24"/>
              </w:rPr>
            </w:pPr>
            <w:proofErr w:type="spellStart"/>
            <w:r>
              <w:rPr>
                <w:rFonts w:ascii="Arial" w:hAnsi="Arial" w:cs="Arial"/>
                <w:sz w:val="24"/>
                <w:szCs w:val="24"/>
              </w:rPr>
              <w:t>Quantity_on_hand</w:t>
            </w:r>
            <w:proofErr w:type="spellEnd"/>
          </w:p>
        </w:tc>
        <w:tc>
          <w:tcPr>
            <w:tcW w:w="2317" w:type="dxa"/>
            <w:tcBorders>
              <w:top w:val="single" w:sz="4" w:space="0" w:color="auto"/>
              <w:left w:val="single" w:sz="4" w:space="0" w:color="auto"/>
              <w:bottom w:val="single" w:sz="4" w:space="0" w:color="auto"/>
              <w:right w:val="single" w:sz="4" w:space="0" w:color="auto"/>
            </w:tcBorders>
          </w:tcPr>
          <w:p w14:paraId="1C2893F2"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5BC0661B" w14:textId="77777777" w:rsidR="00C62FEB" w:rsidRDefault="00000000">
            <w:pPr>
              <w:pStyle w:val="NoSpacing"/>
              <w:rPr>
                <w:rFonts w:ascii="Arial" w:hAnsi="Arial" w:cs="Arial"/>
                <w:sz w:val="24"/>
                <w:szCs w:val="24"/>
              </w:rPr>
            </w:pPr>
            <w:r>
              <w:rPr>
                <w:rFonts w:ascii="Arial" w:hAnsi="Arial" w:cs="Arial"/>
                <w:sz w:val="24"/>
                <w:szCs w:val="24"/>
              </w:rPr>
              <w:t>NOT NULL, DEFAULT 0, &gt;=0</w:t>
            </w:r>
          </w:p>
        </w:tc>
        <w:tc>
          <w:tcPr>
            <w:tcW w:w="2327" w:type="dxa"/>
            <w:tcBorders>
              <w:top w:val="single" w:sz="4" w:space="0" w:color="auto"/>
              <w:left w:val="single" w:sz="4" w:space="0" w:color="auto"/>
              <w:bottom w:val="single" w:sz="4" w:space="0" w:color="auto"/>
              <w:right w:val="single" w:sz="4" w:space="0" w:color="auto"/>
            </w:tcBorders>
          </w:tcPr>
          <w:p w14:paraId="7F1A06AD" w14:textId="77777777" w:rsidR="00C62FEB" w:rsidRDefault="00000000">
            <w:pPr>
              <w:pStyle w:val="NoSpacing"/>
              <w:rPr>
                <w:rFonts w:ascii="Arial" w:hAnsi="Arial" w:cs="Arial"/>
                <w:sz w:val="24"/>
                <w:szCs w:val="24"/>
              </w:rPr>
            </w:pPr>
            <w:r>
              <w:rPr>
                <w:rFonts w:ascii="Arial" w:hAnsi="Arial" w:cs="Arial"/>
                <w:sz w:val="24"/>
                <w:szCs w:val="24"/>
              </w:rPr>
              <w:t>Current available stock count at this location</w:t>
            </w:r>
          </w:p>
        </w:tc>
      </w:tr>
      <w:tr w:rsidR="00C62FEB" w14:paraId="272A3A90" w14:textId="77777777">
        <w:tc>
          <w:tcPr>
            <w:tcW w:w="2604" w:type="dxa"/>
            <w:tcBorders>
              <w:top w:val="single" w:sz="4" w:space="0" w:color="auto"/>
              <w:left w:val="single" w:sz="4" w:space="0" w:color="auto"/>
              <w:bottom w:val="single" w:sz="4" w:space="0" w:color="auto"/>
              <w:right w:val="single" w:sz="4" w:space="0" w:color="auto"/>
            </w:tcBorders>
          </w:tcPr>
          <w:p w14:paraId="3ACD7870" w14:textId="77777777" w:rsidR="00C62FEB" w:rsidRDefault="00000000">
            <w:pPr>
              <w:pStyle w:val="NoSpacing"/>
              <w:rPr>
                <w:rFonts w:ascii="Arial" w:hAnsi="Arial" w:cs="Arial"/>
                <w:sz w:val="24"/>
                <w:szCs w:val="24"/>
              </w:rPr>
            </w:pPr>
            <w:proofErr w:type="spellStart"/>
            <w:r>
              <w:rPr>
                <w:rFonts w:ascii="Arial" w:hAnsi="Arial" w:cs="Arial"/>
                <w:sz w:val="24"/>
                <w:szCs w:val="24"/>
              </w:rPr>
              <w:t>Record_level</w:t>
            </w:r>
            <w:proofErr w:type="spellEnd"/>
          </w:p>
        </w:tc>
        <w:tc>
          <w:tcPr>
            <w:tcW w:w="2317" w:type="dxa"/>
            <w:tcBorders>
              <w:top w:val="single" w:sz="4" w:space="0" w:color="auto"/>
              <w:left w:val="single" w:sz="4" w:space="0" w:color="auto"/>
              <w:bottom w:val="single" w:sz="4" w:space="0" w:color="auto"/>
              <w:right w:val="single" w:sz="4" w:space="0" w:color="auto"/>
            </w:tcBorders>
          </w:tcPr>
          <w:p w14:paraId="77924158"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40E1B2F2"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27" w:type="dxa"/>
            <w:tcBorders>
              <w:top w:val="single" w:sz="4" w:space="0" w:color="auto"/>
              <w:left w:val="single" w:sz="4" w:space="0" w:color="auto"/>
              <w:bottom w:val="single" w:sz="4" w:space="0" w:color="auto"/>
              <w:right w:val="single" w:sz="4" w:space="0" w:color="auto"/>
            </w:tcBorders>
          </w:tcPr>
          <w:p w14:paraId="2D9ACFFF" w14:textId="77777777" w:rsidR="00C62FEB" w:rsidRDefault="00000000">
            <w:pPr>
              <w:pStyle w:val="NoSpacing"/>
              <w:rPr>
                <w:rFonts w:ascii="Arial" w:hAnsi="Arial" w:cs="Arial"/>
                <w:sz w:val="24"/>
                <w:szCs w:val="24"/>
              </w:rPr>
            </w:pPr>
            <w:r>
              <w:rPr>
                <w:rFonts w:ascii="Arial" w:hAnsi="Arial" w:cs="Arial"/>
                <w:sz w:val="24"/>
                <w:szCs w:val="24"/>
              </w:rPr>
              <w:t>Minimum threshold before re-order alert</w:t>
            </w:r>
          </w:p>
        </w:tc>
      </w:tr>
      <w:tr w:rsidR="00C62FEB" w14:paraId="586CEB15" w14:textId="77777777">
        <w:tc>
          <w:tcPr>
            <w:tcW w:w="2604" w:type="dxa"/>
            <w:tcBorders>
              <w:top w:val="single" w:sz="4" w:space="0" w:color="auto"/>
              <w:left w:val="single" w:sz="4" w:space="0" w:color="auto"/>
              <w:bottom w:val="single" w:sz="4" w:space="0" w:color="auto"/>
              <w:right w:val="single" w:sz="4" w:space="0" w:color="auto"/>
            </w:tcBorders>
          </w:tcPr>
          <w:p w14:paraId="1A156062" w14:textId="77777777" w:rsidR="00C62FEB" w:rsidRDefault="00000000">
            <w:pPr>
              <w:pStyle w:val="NoSpacing"/>
              <w:rPr>
                <w:rFonts w:ascii="Arial" w:hAnsi="Arial" w:cs="Arial"/>
                <w:sz w:val="24"/>
                <w:szCs w:val="24"/>
              </w:rPr>
            </w:pPr>
            <w:proofErr w:type="spellStart"/>
            <w:r>
              <w:rPr>
                <w:rFonts w:ascii="Arial" w:hAnsi="Arial" w:cs="Arial"/>
                <w:sz w:val="24"/>
                <w:szCs w:val="24"/>
              </w:rPr>
              <w:t>Max_stock_level</w:t>
            </w:r>
            <w:proofErr w:type="spellEnd"/>
          </w:p>
        </w:tc>
        <w:tc>
          <w:tcPr>
            <w:tcW w:w="2317" w:type="dxa"/>
            <w:tcBorders>
              <w:top w:val="single" w:sz="4" w:space="0" w:color="auto"/>
              <w:left w:val="single" w:sz="4" w:space="0" w:color="auto"/>
              <w:bottom w:val="single" w:sz="4" w:space="0" w:color="auto"/>
              <w:right w:val="single" w:sz="4" w:space="0" w:color="auto"/>
            </w:tcBorders>
          </w:tcPr>
          <w:p w14:paraId="411F60AD" w14:textId="77777777" w:rsidR="00C62FEB" w:rsidRDefault="00000000">
            <w:pPr>
              <w:pStyle w:val="NoSpacing"/>
              <w:rPr>
                <w:rFonts w:ascii="Arial" w:hAnsi="Arial" w:cs="Arial"/>
                <w:sz w:val="24"/>
                <w:szCs w:val="24"/>
              </w:rPr>
            </w:pPr>
            <w:r>
              <w:rPr>
                <w:rFonts w:ascii="Arial" w:hAnsi="Arial" w:cs="Arial"/>
                <w:sz w:val="24"/>
                <w:szCs w:val="24"/>
              </w:rPr>
              <w:t>INT</w:t>
            </w:r>
          </w:p>
        </w:tc>
        <w:tc>
          <w:tcPr>
            <w:tcW w:w="2328" w:type="dxa"/>
            <w:tcBorders>
              <w:top w:val="single" w:sz="4" w:space="0" w:color="auto"/>
              <w:left w:val="single" w:sz="4" w:space="0" w:color="auto"/>
              <w:bottom w:val="single" w:sz="4" w:space="0" w:color="auto"/>
              <w:right w:val="single" w:sz="4" w:space="0" w:color="auto"/>
            </w:tcBorders>
          </w:tcPr>
          <w:p w14:paraId="6BCC94DA"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27" w:type="dxa"/>
            <w:tcBorders>
              <w:top w:val="single" w:sz="4" w:space="0" w:color="auto"/>
              <w:left w:val="single" w:sz="4" w:space="0" w:color="auto"/>
              <w:bottom w:val="single" w:sz="4" w:space="0" w:color="auto"/>
              <w:right w:val="single" w:sz="4" w:space="0" w:color="auto"/>
            </w:tcBorders>
          </w:tcPr>
          <w:p w14:paraId="22775E64" w14:textId="77777777" w:rsidR="00C62FEB" w:rsidRDefault="00000000">
            <w:pPr>
              <w:pStyle w:val="NoSpacing"/>
              <w:rPr>
                <w:rFonts w:ascii="Arial" w:hAnsi="Arial" w:cs="Arial"/>
                <w:sz w:val="24"/>
                <w:szCs w:val="24"/>
              </w:rPr>
            </w:pPr>
            <w:r>
              <w:rPr>
                <w:rFonts w:ascii="Arial" w:hAnsi="Arial" w:cs="Arial"/>
                <w:sz w:val="24"/>
                <w:szCs w:val="24"/>
              </w:rPr>
              <w:t>Maximum allowed quantity for storage capacity</w:t>
            </w:r>
          </w:p>
        </w:tc>
      </w:tr>
      <w:tr w:rsidR="00C62FEB" w14:paraId="18976626" w14:textId="77777777">
        <w:tc>
          <w:tcPr>
            <w:tcW w:w="2604" w:type="dxa"/>
            <w:tcBorders>
              <w:top w:val="single" w:sz="4" w:space="0" w:color="auto"/>
              <w:left w:val="single" w:sz="4" w:space="0" w:color="auto"/>
              <w:bottom w:val="single" w:sz="4" w:space="0" w:color="auto"/>
              <w:right w:val="single" w:sz="4" w:space="0" w:color="auto"/>
            </w:tcBorders>
          </w:tcPr>
          <w:p w14:paraId="65836CC7" w14:textId="77777777" w:rsidR="00C62FEB" w:rsidRDefault="00000000">
            <w:pPr>
              <w:pStyle w:val="NoSpacing"/>
              <w:rPr>
                <w:rFonts w:ascii="Arial" w:hAnsi="Arial" w:cs="Arial"/>
                <w:sz w:val="24"/>
                <w:szCs w:val="24"/>
              </w:rPr>
            </w:pPr>
            <w:proofErr w:type="spellStart"/>
            <w:r>
              <w:rPr>
                <w:rFonts w:ascii="Arial" w:hAnsi="Arial" w:cs="Arial"/>
                <w:sz w:val="24"/>
                <w:szCs w:val="24"/>
              </w:rPr>
              <w:t>Last_restocked_date</w:t>
            </w:r>
            <w:proofErr w:type="spellEnd"/>
          </w:p>
        </w:tc>
        <w:tc>
          <w:tcPr>
            <w:tcW w:w="2317" w:type="dxa"/>
            <w:tcBorders>
              <w:top w:val="single" w:sz="4" w:space="0" w:color="auto"/>
              <w:left w:val="single" w:sz="4" w:space="0" w:color="auto"/>
              <w:bottom w:val="single" w:sz="4" w:space="0" w:color="auto"/>
              <w:right w:val="single" w:sz="4" w:space="0" w:color="auto"/>
            </w:tcBorders>
          </w:tcPr>
          <w:p w14:paraId="7DF0FA90" w14:textId="77777777" w:rsidR="00C62FEB" w:rsidRDefault="00000000">
            <w:pPr>
              <w:pStyle w:val="NoSpacing"/>
              <w:rPr>
                <w:rFonts w:ascii="Arial" w:hAnsi="Arial" w:cs="Arial"/>
                <w:sz w:val="24"/>
                <w:szCs w:val="24"/>
              </w:rPr>
            </w:pPr>
            <w:r>
              <w:rPr>
                <w:rFonts w:ascii="Arial" w:hAnsi="Arial" w:cs="Arial"/>
                <w:sz w:val="24"/>
                <w:szCs w:val="24"/>
              </w:rPr>
              <w:t>DATE</w:t>
            </w:r>
          </w:p>
        </w:tc>
        <w:tc>
          <w:tcPr>
            <w:tcW w:w="2328" w:type="dxa"/>
            <w:tcBorders>
              <w:top w:val="single" w:sz="4" w:space="0" w:color="auto"/>
              <w:left w:val="single" w:sz="4" w:space="0" w:color="auto"/>
              <w:bottom w:val="single" w:sz="4" w:space="0" w:color="auto"/>
              <w:right w:val="single" w:sz="4" w:space="0" w:color="auto"/>
            </w:tcBorders>
          </w:tcPr>
          <w:p w14:paraId="20C95236" w14:textId="77777777" w:rsidR="00C62FEB" w:rsidRDefault="00000000">
            <w:pPr>
              <w:pStyle w:val="NoSpacing"/>
              <w:rPr>
                <w:rFonts w:ascii="Arial" w:hAnsi="Arial" w:cs="Arial"/>
                <w:sz w:val="24"/>
                <w:szCs w:val="24"/>
              </w:rPr>
            </w:pPr>
            <w:r>
              <w:rPr>
                <w:rFonts w:ascii="Arial" w:hAnsi="Arial" w:cs="Arial"/>
                <w:sz w:val="24"/>
                <w:szCs w:val="24"/>
              </w:rPr>
              <w:t>NULL</w:t>
            </w:r>
          </w:p>
        </w:tc>
        <w:tc>
          <w:tcPr>
            <w:tcW w:w="2327" w:type="dxa"/>
            <w:tcBorders>
              <w:top w:val="single" w:sz="4" w:space="0" w:color="auto"/>
              <w:left w:val="single" w:sz="4" w:space="0" w:color="auto"/>
              <w:bottom w:val="single" w:sz="4" w:space="0" w:color="auto"/>
              <w:right w:val="single" w:sz="4" w:space="0" w:color="auto"/>
            </w:tcBorders>
          </w:tcPr>
          <w:p w14:paraId="6663AAAC" w14:textId="77777777" w:rsidR="00C62FEB" w:rsidRDefault="00000000">
            <w:pPr>
              <w:pStyle w:val="NoSpacing"/>
              <w:rPr>
                <w:rFonts w:ascii="Arial" w:hAnsi="Arial" w:cs="Arial"/>
                <w:sz w:val="24"/>
                <w:szCs w:val="24"/>
              </w:rPr>
            </w:pPr>
            <w:r>
              <w:rPr>
                <w:rFonts w:ascii="Arial" w:hAnsi="Arial" w:cs="Arial"/>
                <w:sz w:val="24"/>
                <w:szCs w:val="24"/>
              </w:rPr>
              <w:t>Date the last replenishment was received</w:t>
            </w:r>
          </w:p>
        </w:tc>
      </w:tr>
      <w:tr w:rsidR="00C62FEB" w14:paraId="24F2BC5F" w14:textId="77777777">
        <w:tc>
          <w:tcPr>
            <w:tcW w:w="2604" w:type="dxa"/>
            <w:tcBorders>
              <w:top w:val="single" w:sz="4" w:space="0" w:color="auto"/>
              <w:left w:val="single" w:sz="4" w:space="0" w:color="auto"/>
              <w:bottom w:val="single" w:sz="4" w:space="0" w:color="auto"/>
              <w:right w:val="single" w:sz="4" w:space="0" w:color="auto"/>
            </w:tcBorders>
          </w:tcPr>
          <w:p w14:paraId="0336753C" w14:textId="77777777" w:rsidR="00C62FEB" w:rsidRDefault="00000000">
            <w:pPr>
              <w:pStyle w:val="NoSpacing"/>
              <w:rPr>
                <w:rFonts w:ascii="Arial" w:hAnsi="Arial" w:cs="Arial"/>
                <w:sz w:val="24"/>
                <w:szCs w:val="24"/>
              </w:rPr>
            </w:pPr>
            <w:proofErr w:type="spellStart"/>
            <w:r>
              <w:rPr>
                <w:rFonts w:ascii="Arial" w:hAnsi="Arial" w:cs="Arial"/>
                <w:sz w:val="24"/>
                <w:szCs w:val="24"/>
              </w:rPr>
              <w:t>Location_in_store</w:t>
            </w:r>
            <w:proofErr w:type="spellEnd"/>
          </w:p>
        </w:tc>
        <w:tc>
          <w:tcPr>
            <w:tcW w:w="2317" w:type="dxa"/>
            <w:tcBorders>
              <w:top w:val="single" w:sz="4" w:space="0" w:color="auto"/>
              <w:left w:val="single" w:sz="4" w:space="0" w:color="auto"/>
              <w:bottom w:val="single" w:sz="4" w:space="0" w:color="auto"/>
              <w:right w:val="single" w:sz="4" w:space="0" w:color="auto"/>
            </w:tcBorders>
          </w:tcPr>
          <w:p w14:paraId="5B3C1F77"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28" w:type="dxa"/>
            <w:tcBorders>
              <w:top w:val="single" w:sz="4" w:space="0" w:color="auto"/>
              <w:left w:val="single" w:sz="4" w:space="0" w:color="auto"/>
              <w:bottom w:val="single" w:sz="4" w:space="0" w:color="auto"/>
              <w:right w:val="single" w:sz="4" w:space="0" w:color="auto"/>
            </w:tcBorders>
          </w:tcPr>
          <w:p w14:paraId="2C8FF991"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27" w:type="dxa"/>
            <w:tcBorders>
              <w:top w:val="single" w:sz="4" w:space="0" w:color="auto"/>
              <w:left w:val="single" w:sz="4" w:space="0" w:color="auto"/>
              <w:bottom w:val="single" w:sz="4" w:space="0" w:color="auto"/>
              <w:right w:val="single" w:sz="4" w:space="0" w:color="auto"/>
            </w:tcBorders>
          </w:tcPr>
          <w:p w14:paraId="2A65F848" w14:textId="77777777" w:rsidR="00C62FEB" w:rsidRDefault="00000000">
            <w:pPr>
              <w:pStyle w:val="NoSpacing"/>
              <w:rPr>
                <w:rFonts w:ascii="Arial" w:hAnsi="Arial" w:cs="Arial"/>
                <w:sz w:val="24"/>
                <w:szCs w:val="24"/>
              </w:rPr>
            </w:pPr>
            <w:r>
              <w:rPr>
                <w:rFonts w:ascii="Arial" w:hAnsi="Arial" w:cs="Arial"/>
                <w:sz w:val="24"/>
                <w:szCs w:val="24"/>
              </w:rPr>
              <w:t>Shelf, aisle, bin or rack code foe quick picking</w:t>
            </w:r>
          </w:p>
        </w:tc>
      </w:tr>
    </w:tbl>
    <w:p w14:paraId="0F3156AA" w14:textId="77777777" w:rsidR="00C62FEB" w:rsidRDefault="00C62FEB">
      <w:pPr>
        <w:rPr>
          <w:rFonts w:ascii="Arial" w:hAnsi="Arial" w:cs="Arial"/>
          <w:b/>
          <w:bCs/>
          <w:sz w:val="24"/>
          <w:szCs w:val="24"/>
        </w:rPr>
      </w:pPr>
    </w:p>
    <w:p w14:paraId="72D67C8A" w14:textId="77777777" w:rsidR="00C62FEB" w:rsidRDefault="00C62FEB">
      <w:pP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68"/>
        <w:gridCol w:w="1789"/>
        <w:gridCol w:w="2923"/>
        <w:gridCol w:w="1996"/>
      </w:tblGrid>
      <w:tr w:rsidR="00C62FEB" w14:paraId="7CA797CC"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2974B099" w14:textId="77777777" w:rsidR="00C62FEB" w:rsidRDefault="00000000">
            <w:pPr>
              <w:pStyle w:val="NoSpacing"/>
              <w:jc w:val="center"/>
              <w:rPr>
                <w:rFonts w:ascii="Arial" w:hAnsi="Arial" w:cs="Arial"/>
                <w:b/>
                <w:bCs/>
                <w:sz w:val="24"/>
                <w:szCs w:val="24"/>
              </w:rPr>
            </w:pPr>
            <w:r>
              <w:rPr>
                <w:rFonts w:ascii="Arial" w:hAnsi="Arial" w:cs="Arial"/>
                <w:b/>
                <w:bCs/>
                <w:sz w:val="24"/>
                <w:szCs w:val="24"/>
              </w:rPr>
              <w:t>RESTOCK_LOG</w:t>
            </w:r>
          </w:p>
        </w:tc>
      </w:tr>
      <w:tr w:rsidR="00C62FEB" w14:paraId="2E29C979" w14:textId="77777777">
        <w:tc>
          <w:tcPr>
            <w:tcW w:w="2868" w:type="dxa"/>
            <w:tcBorders>
              <w:top w:val="single" w:sz="4" w:space="0" w:color="auto"/>
              <w:left w:val="single" w:sz="4" w:space="0" w:color="auto"/>
              <w:bottom w:val="single" w:sz="4" w:space="0" w:color="auto"/>
              <w:right w:val="single" w:sz="4" w:space="0" w:color="auto"/>
            </w:tcBorders>
            <w:shd w:val="clear" w:color="auto" w:fill="99CCFF"/>
          </w:tcPr>
          <w:p w14:paraId="4477727B"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1789" w:type="dxa"/>
            <w:tcBorders>
              <w:top w:val="single" w:sz="4" w:space="0" w:color="auto"/>
              <w:left w:val="single" w:sz="4" w:space="0" w:color="auto"/>
              <w:bottom w:val="single" w:sz="4" w:space="0" w:color="auto"/>
              <w:right w:val="single" w:sz="4" w:space="0" w:color="auto"/>
            </w:tcBorders>
            <w:shd w:val="clear" w:color="auto" w:fill="99CCFF"/>
          </w:tcPr>
          <w:p w14:paraId="356FBED0"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923" w:type="dxa"/>
            <w:tcBorders>
              <w:top w:val="single" w:sz="4" w:space="0" w:color="auto"/>
              <w:left w:val="single" w:sz="4" w:space="0" w:color="auto"/>
              <w:bottom w:val="single" w:sz="4" w:space="0" w:color="auto"/>
              <w:right w:val="single" w:sz="4" w:space="0" w:color="auto"/>
            </w:tcBorders>
            <w:shd w:val="clear" w:color="auto" w:fill="99CCFF"/>
          </w:tcPr>
          <w:p w14:paraId="1AF7FB25"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1996" w:type="dxa"/>
            <w:tcBorders>
              <w:top w:val="single" w:sz="4" w:space="0" w:color="auto"/>
              <w:left w:val="single" w:sz="4" w:space="0" w:color="auto"/>
              <w:bottom w:val="single" w:sz="4" w:space="0" w:color="auto"/>
              <w:right w:val="single" w:sz="4" w:space="0" w:color="auto"/>
            </w:tcBorders>
            <w:shd w:val="clear" w:color="auto" w:fill="99CCFF"/>
          </w:tcPr>
          <w:p w14:paraId="366A7C28"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2E04518B" w14:textId="77777777">
        <w:tc>
          <w:tcPr>
            <w:tcW w:w="2868" w:type="dxa"/>
            <w:tcBorders>
              <w:top w:val="single" w:sz="4" w:space="0" w:color="auto"/>
              <w:left w:val="single" w:sz="4" w:space="0" w:color="auto"/>
              <w:bottom w:val="single" w:sz="4" w:space="0" w:color="auto"/>
              <w:right w:val="single" w:sz="4" w:space="0" w:color="auto"/>
            </w:tcBorders>
          </w:tcPr>
          <w:p w14:paraId="1422F09D" w14:textId="77777777" w:rsidR="00C62FEB" w:rsidRDefault="00000000">
            <w:pPr>
              <w:pStyle w:val="NoSpacing"/>
              <w:rPr>
                <w:rFonts w:ascii="Arial" w:hAnsi="Arial" w:cs="Arial"/>
                <w:sz w:val="24"/>
                <w:szCs w:val="24"/>
              </w:rPr>
            </w:pPr>
            <w:proofErr w:type="spellStart"/>
            <w:r>
              <w:rPr>
                <w:rFonts w:ascii="Arial" w:hAnsi="Arial" w:cs="Arial"/>
                <w:sz w:val="24"/>
                <w:szCs w:val="24"/>
              </w:rPr>
              <w:t>Restock_id</w:t>
            </w:r>
            <w:proofErr w:type="spellEnd"/>
          </w:p>
        </w:tc>
        <w:tc>
          <w:tcPr>
            <w:tcW w:w="1789" w:type="dxa"/>
            <w:tcBorders>
              <w:top w:val="single" w:sz="4" w:space="0" w:color="auto"/>
              <w:left w:val="single" w:sz="4" w:space="0" w:color="auto"/>
              <w:bottom w:val="single" w:sz="4" w:space="0" w:color="auto"/>
              <w:right w:val="single" w:sz="4" w:space="0" w:color="auto"/>
            </w:tcBorders>
          </w:tcPr>
          <w:p w14:paraId="1B757FB8" w14:textId="77777777" w:rsidR="00C62FEB" w:rsidRDefault="00000000">
            <w:pPr>
              <w:pStyle w:val="NoSpacing"/>
              <w:rPr>
                <w:rFonts w:ascii="Arial" w:hAnsi="Arial" w:cs="Arial"/>
                <w:sz w:val="24"/>
                <w:szCs w:val="24"/>
              </w:rPr>
            </w:pPr>
            <w:r>
              <w:rPr>
                <w:rFonts w:ascii="Arial" w:hAnsi="Arial" w:cs="Arial"/>
                <w:sz w:val="24"/>
                <w:szCs w:val="24"/>
              </w:rPr>
              <w:t>INT</w:t>
            </w:r>
          </w:p>
        </w:tc>
        <w:tc>
          <w:tcPr>
            <w:tcW w:w="2923" w:type="dxa"/>
            <w:tcBorders>
              <w:top w:val="single" w:sz="4" w:space="0" w:color="auto"/>
              <w:left w:val="single" w:sz="4" w:space="0" w:color="auto"/>
              <w:bottom w:val="single" w:sz="4" w:space="0" w:color="auto"/>
              <w:right w:val="single" w:sz="4" w:space="0" w:color="auto"/>
            </w:tcBorders>
          </w:tcPr>
          <w:p w14:paraId="05B170AB"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1996" w:type="dxa"/>
            <w:tcBorders>
              <w:top w:val="single" w:sz="4" w:space="0" w:color="auto"/>
              <w:left w:val="single" w:sz="4" w:space="0" w:color="auto"/>
              <w:bottom w:val="single" w:sz="4" w:space="0" w:color="auto"/>
              <w:right w:val="single" w:sz="4" w:space="0" w:color="auto"/>
            </w:tcBorders>
          </w:tcPr>
          <w:p w14:paraId="033BF3CA" w14:textId="77777777" w:rsidR="00C62FEB" w:rsidRDefault="00000000">
            <w:pPr>
              <w:pStyle w:val="NoSpacing"/>
              <w:rPr>
                <w:rFonts w:ascii="Arial" w:hAnsi="Arial" w:cs="Arial"/>
                <w:sz w:val="24"/>
                <w:szCs w:val="24"/>
              </w:rPr>
            </w:pPr>
            <w:r>
              <w:rPr>
                <w:rFonts w:ascii="Arial" w:hAnsi="Arial" w:cs="Arial"/>
                <w:sz w:val="24"/>
                <w:szCs w:val="24"/>
              </w:rPr>
              <w:t>Unique receipt/ID for each restock transaction</w:t>
            </w:r>
          </w:p>
        </w:tc>
      </w:tr>
      <w:tr w:rsidR="00C62FEB" w14:paraId="0C827FD9" w14:textId="77777777">
        <w:tc>
          <w:tcPr>
            <w:tcW w:w="2868" w:type="dxa"/>
            <w:tcBorders>
              <w:top w:val="single" w:sz="4" w:space="0" w:color="auto"/>
              <w:left w:val="single" w:sz="4" w:space="0" w:color="auto"/>
              <w:bottom w:val="single" w:sz="4" w:space="0" w:color="auto"/>
              <w:right w:val="single" w:sz="4" w:space="0" w:color="auto"/>
            </w:tcBorders>
          </w:tcPr>
          <w:p w14:paraId="76B90E12" w14:textId="77777777" w:rsidR="00C62FEB" w:rsidRDefault="00000000">
            <w:pPr>
              <w:pStyle w:val="NoSpacing"/>
              <w:rPr>
                <w:rFonts w:ascii="Arial" w:hAnsi="Arial" w:cs="Arial"/>
                <w:sz w:val="24"/>
                <w:szCs w:val="24"/>
              </w:rPr>
            </w:pPr>
            <w:proofErr w:type="spellStart"/>
            <w:r>
              <w:rPr>
                <w:rFonts w:ascii="Arial" w:hAnsi="Arial" w:cs="Arial"/>
                <w:sz w:val="24"/>
                <w:szCs w:val="24"/>
              </w:rPr>
              <w:t>Store_id</w:t>
            </w:r>
            <w:proofErr w:type="spellEnd"/>
          </w:p>
        </w:tc>
        <w:tc>
          <w:tcPr>
            <w:tcW w:w="1789" w:type="dxa"/>
            <w:tcBorders>
              <w:top w:val="single" w:sz="4" w:space="0" w:color="auto"/>
              <w:left w:val="single" w:sz="4" w:space="0" w:color="auto"/>
              <w:bottom w:val="single" w:sz="4" w:space="0" w:color="auto"/>
              <w:right w:val="single" w:sz="4" w:space="0" w:color="auto"/>
            </w:tcBorders>
          </w:tcPr>
          <w:p w14:paraId="345DD1CF" w14:textId="77777777" w:rsidR="00C62FEB" w:rsidRDefault="00000000">
            <w:pPr>
              <w:pStyle w:val="NoSpacing"/>
              <w:rPr>
                <w:rFonts w:ascii="Arial" w:hAnsi="Arial" w:cs="Arial"/>
                <w:sz w:val="24"/>
                <w:szCs w:val="24"/>
              </w:rPr>
            </w:pPr>
            <w:r>
              <w:rPr>
                <w:rFonts w:ascii="Arial" w:hAnsi="Arial" w:cs="Arial"/>
                <w:sz w:val="24"/>
                <w:szCs w:val="24"/>
              </w:rPr>
              <w:t>INT</w:t>
            </w:r>
          </w:p>
        </w:tc>
        <w:tc>
          <w:tcPr>
            <w:tcW w:w="2923" w:type="dxa"/>
            <w:tcBorders>
              <w:top w:val="single" w:sz="4" w:space="0" w:color="auto"/>
              <w:left w:val="single" w:sz="4" w:space="0" w:color="auto"/>
              <w:bottom w:val="single" w:sz="4" w:space="0" w:color="auto"/>
              <w:right w:val="single" w:sz="4" w:space="0" w:color="auto"/>
            </w:tcBorders>
          </w:tcPr>
          <w:p w14:paraId="0E46C30D" w14:textId="77777777" w:rsidR="00C62FEB" w:rsidRDefault="00000000">
            <w:pPr>
              <w:pStyle w:val="NoSpacing"/>
              <w:rPr>
                <w:rFonts w:ascii="Arial" w:hAnsi="Arial" w:cs="Arial"/>
                <w:sz w:val="24"/>
                <w:szCs w:val="24"/>
              </w:rPr>
            </w:pPr>
            <w:r>
              <w:rPr>
                <w:rFonts w:ascii="Arial" w:hAnsi="Arial" w:cs="Arial"/>
                <w:sz w:val="24"/>
                <w:szCs w:val="24"/>
              </w:rPr>
              <w:t>FK, STORE (</w:t>
            </w:r>
            <w:proofErr w:type="spellStart"/>
            <w:r>
              <w:rPr>
                <w:rFonts w:ascii="Arial" w:hAnsi="Arial" w:cs="Arial"/>
                <w:sz w:val="24"/>
                <w:szCs w:val="24"/>
              </w:rPr>
              <w:t>store_id</w:t>
            </w:r>
            <w:proofErr w:type="spellEnd"/>
            <w:r>
              <w:rPr>
                <w:rFonts w:ascii="Arial" w:hAnsi="Arial" w:cs="Arial"/>
                <w:sz w:val="24"/>
                <w:szCs w:val="24"/>
              </w:rPr>
              <w:t>)</w:t>
            </w:r>
          </w:p>
        </w:tc>
        <w:tc>
          <w:tcPr>
            <w:tcW w:w="1996" w:type="dxa"/>
            <w:tcBorders>
              <w:top w:val="single" w:sz="4" w:space="0" w:color="auto"/>
              <w:left w:val="single" w:sz="4" w:space="0" w:color="auto"/>
              <w:bottom w:val="single" w:sz="4" w:space="0" w:color="auto"/>
              <w:right w:val="single" w:sz="4" w:space="0" w:color="auto"/>
            </w:tcBorders>
          </w:tcPr>
          <w:p w14:paraId="4BB57CD3" w14:textId="77777777" w:rsidR="00C62FEB" w:rsidRDefault="00000000">
            <w:pPr>
              <w:pStyle w:val="NoSpacing"/>
              <w:rPr>
                <w:rFonts w:ascii="Arial" w:hAnsi="Arial" w:cs="Arial"/>
                <w:sz w:val="24"/>
                <w:szCs w:val="24"/>
              </w:rPr>
            </w:pPr>
            <w:r>
              <w:rPr>
                <w:rFonts w:ascii="Arial" w:hAnsi="Arial" w:cs="Arial"/>
                <w:sz w:val="24"/>
                <w:szCs w:val="24"/>
              </w:rPr>
              <w:t>Branch receiving the replenishment</w:t>
            </w:r>
          </w:p>
        </w:tc>
      </w:tr>
      <w:tr w:rsidR="00C62FEB" w14:paraId="4E5CF174" w14:textId="77777777">
        <w:tc>
          <w:tcPr>
            <w:tcW w:w="2868" w:type="dxa"/>
            <w:tcBorders>
              <w:top w:val="single" w:sz="4" w:space="0" w:color="auto"/>
              <w:left w:val="single" w:sz="4" w:space="0" w:color="auto"/>
              <w:bottom w:val="single" w:sz="4" w:space="0" w:color="auto"/>
              <w:right w:val="single" w:sz="4" w:space="0" w:color="auto"/>
            </w:tcBorders>
          </w:tcPr>
          <w:p w14:paraId="056F6F78" w14:textId="77777777" w:rsidR="00C62FEB" w:rsidRDefault="00000000">
            <w:pPr>
              <w:pStyle w:val="NoSpacing"/>
              <w:rPr>
                <w:rFonts w:ascii="Arial" w:hAnsi="Arial" w:cs="Arial"/>
                <w:sz w:val="24"/>
                <w:szCs w:val="24"/>
              </w:rPr>
            </w:pPr>
            <w:proofErr w:type="spellStart"/>
            <w:r>
              <w:rPr>
                <w:rFonts w:ascii="Arial" w:hAnsi="Arial" w:cs="Arial"/>
                <w:sz w:val="24"/>
                <w:szCs w:val="24"/>
              </w:rPr>
              <w:t>Product_id</w:t>
            </w:r>
            <w:proofErr w:type="spellEnd"/>
          </w:p>
        </w:tc>
        <w:tc>
          <w:tcPr>
            <w:tcW w:w="1789" w:type="dxa"/>
            <w:tcBorders>
              <w:top w:val="single" w:sz="4" w:space="0" w:color="auto"/>
              <w:left w:val="single" w:sz="4" w:space="0" w:color="auto"/>
              <w:bottom w:val="single" w:sz="4" w:space="0" w:color="auto"/>
              <w:right w:val="single" w:sz="4" w:space="0" w:color="auto"/>
            </w:tcBorders>
          </w:tcPr>
          <w:p w14:paraId="1F13F496" w14:textId="77777777" w:rsidR="00C62FEB" w:rsidRDefault="00000000">
            <w:pPr>
              <w:pStyle w:val="NoSpacing"/>
              <w:rPr>
                <w:rFonts w:ascii="Arial" w:hAnsi="Arial" w:cs="Arial"/>
                <w:sz w:val="24"/>
                <w:szCs w:val="24"/>
              </w:rPr>
            </w:pPr>
            <w:r>
              <w:rPr>
                <w:rFonts w:ascii="Arial" w:hAnsi="Arial" w:cs="Arial"/>
                <w:sz w:val="24"/>
                <w:szCs w:val="24"/>
              </w:rPr>
              <w:t>INT</w:t>
            </w:r>
          </w:p>
        </w:tc>
        <w:tc>
          <w:tcPr>
            <w:tcW w:w="2923" w:type="dxa"/>
            <w:tcBorders>
              <w:top w:val="single" w:sz="4" w:space="0" w:color="auto"/>
              <w:left w:val="single" w:sz="4" w:space="0" w:color="auto"/>
              <w:bottom w:val="single" w:sz="4" w:space="0" w:color="auto"/>
              <w:right w:val="single" w:sz="4" w:space="0" w:color="auto"/>
            </w:tcBorders>
          </w:tcPr>
          <w:p w14:paraId="5B9AD57D" w14:textId="77777777" w:rsidR="00C62FEB" w:rsidRDefault="00000000">
            <w:pPr>
              <w:pStyle w:val="NoSpacing"/>
              <w:rPr>
                <w:rFonts w:ascii="Arial" w:hAnsi="Arial" w:cs="Arial"/>
                <w:sz w:val="24"/>
                <w:szCs w:val="24"/>
              </w:rPr>
            </w:pPr>
            <w:r>
              <w:rPr>
                <w:rFonts w:ascii="Arial" w:hAnsi="Arial" w:cs="Arial"/>
                <w:sz w:val="24"/>
                <w:szCs w:val="24"/>
              </w:rPr>
              <w:t>FK, PRODUCT (</w:t>
            </w:r>
            <w:proofErr w:type="spellStart"/>
            <w:r>
              <w:rPr>
                <w:rFonts w:ascii="Arial" w:hAnsi="Arial" w:cs="Arial"/>
                <w:sz w:val="24"/>
                <w:szCs w:val="24"/>
              </w:rPr>
              <w:t>product_id</w:t>
            </w:r>
            <w:proofErr w:type="spellEnd"/>
            <w:r>
              <w:rPr>
                <w:rFonts w:ascii="Arial" w:hAnsi="Arial" w:cs="Arial"/>
                <w:sz w:val="24"/>
                <w:szCs w:val="24"/>
              </w:rPr>
              <w:t>)</w:t>
            </w:r>
          </w:p>
        </w:tc>
        <w:tc>
          <w:tcPr>
            <w:tcW w:w="1996" w:type="dxa"/>
            <w:tcBorders>
              <w:top w:val="single" w:sz="4" w:space="0" w:color="auto"/>
              <w:left w:val="single" w:sz="4" w:space="0" w:color="auto"/>
              <w:bottom w:val="single" w:sz="4" w:space="0" w:color="auto"/>
              <w:right w:val="single" w:sz="4" w:space="0" w:color="auto"/>
            </w:tcBorders>
          </w:tcPr>
          <w:p w14:paraId="5DFD02B0" w14:textId="77777777" w:rsidR="00C62FEB" w:rsidRDefault="00000000">
            <w:pPr>
              <w:pStyle w:val="NoSpacing"/>
              <w:rPr>
                <w:rFonts w:ascii="Arial" w:hAnsi="Arial" w:cs="Arial"/>
                <w:sz w:val="24"/>
                <w:szCs w:val="24"/>
              </w:rPr>
            </w:pPr>
            <w:r>
              <w:rPr>
                <w:rFonts w:ascii="Arial" w:hAnsi="Arial" w:cs="Arial"/>
                <w:sz w:val="24"/>
                <w:szCs w:val="24"/>
              </w:rPr>
              <w:t>Item being added to inventory</w:t>
            </w:r>
          </w:p>
        </w:tc>
      </w:tr>
      <w:tr w:rsidR="00C62FEB" w14:paraId="204FAE23" w14:textId="77777777">
        <w:tc>
          <w:tcPr>
            <w:tcW w:w="2868" w:type="dxa"/>
            <w:tcBorders>
              <w:top w:val="single" w:sz="4" w:space="0" w:color="auto"/>
              <w:left w:val="single" w:sz="4" w:space="0" w:color="auto"/>
              <w:bottom w:val="single" w:sz="4" w:space="0" w:color="auto"/>
              <w:right w:val="single" w:sz="4" w:space="0" w:color="auto"/>
            </w:tcBorders>
          </w:tcPr>
          <w:p w14:paraId="5EA7CEF9" w14:textId="77777777" w:rsidR="00C62FEB" w:rsidRDefault="00000000">
            <w:pPr>
              <w:pStyle w:val="NoSpacing"/>
              <w:rPr>
                <w:rFonts w:ascii="Arial" w:hAnsi="Arial" w:cs="Arial"/>
                <w:sz w:val="24"/>
                <w:szCs w:val="24"/>
              </w:rPr>
            </w:pPr>
            <w:proofErr w:type="spellStart"/>
            <w:r>
              <w:rPr>
                <w:rFonts w:ascii="Arial" w:hAnsi="Arial" w:cs="Arial"/>
                <w:sz w:val="24"/>
                <w:szCs w:val="24"/>
              </w:rPr>
              <w:t>Restock_quantity</w:t>
            </w:r>
            <w:proofErr w:type="spellEnd"/>
          </w:p>
        </w:tc>
        <w:tc>
          <w:tcPr>
            <w:tcW w:w="1789" w:type="dxa"/>
            <w:tcBorders>
              <w:top w:val="single" w:sz="4" w:space="0" w:color="auto"/>
              <w:left w:val="single" w:sz="4" w:space="0" w:color="auto"/>
              <w:bottom w:val="single" w:sz="4" w:space="0" w:color="auto"/>
              <w:right w:val="single" w:sz="4" w:space="0" w:color="auto"/>
            </w:tcBorders>
          </w:tcPr>
          <w:p w14:paraId="66BC0C82" w14:textId="77777777" w:rsidR="00C62FEB" w:rsidRDefault="00000000">
            <w:pPr>
              <w:pStyle w:val="NoSpacing"/>
              <w:rPr>
                <w:rFonts w:ascii="Arial" w:hAnsi="Arial" w:cs="Arial"/>
                <w:sz w:val="24"/>
                <w:szCs w:val="24"/>
              </w:rPr>
            </w:pPr>
            <w:r>
              <w:rPr>
                <w:rFonts w:ascii="Arial" w:hAnsi="Arial" w:cs="Arial"/>
                <w:sz w:val="24"/>
                <w:szCs w:val="24"/>
              </w:rPr>
              <w:t>INT</w:t>
            </w:r>
          </w:p>
        </w:tc>
        <w:tc>
          <w:tcPr>
            <w:tcW w:w="2923" w:type="dxa"/>
            <w:tcBorders>
              <w:top w:val="single" w:sz="4" w:space="0" w:color="auto"/>
              <w:left w:val="single" w:sz="4" w:space="0" w:color="auto"/>
              <w:bottom w:val="single" w:sz="4" w:space="0" w:color="auto"/>
              <w:right w:val="single" w:sz="4" w:space="0" w:color="auto"/>
            </w:tcBorders>
          </w:tcPr>
          <w:p w14:paraId="5738C033" w14:textId="77777777" w:rsidR="00C62FEB" w:rsidRDefault="00000000">
            <w:pPr>
              <w:pStyle w:val="NoSpacing"/>
              <w:rPr>
                <w:rFonts w:ascii="Arial" w:hAnsi="Arial" w:cs="Arial"/>
                <w:sz w:val="24"/>
                <w:szCs w:val="24"/>
              </w:rPr>
            </w:pPr>
            <w:r>
              <w:rPr>
                <w:rFonts w:ascii="Arial" w:hAnsi="Arial" w:cs="Arial"/>
                <w:sz w:val="24"/>
                <w:szCs w:val="24"/>
              </w:rPr>
              <w:t>NOT NULL, &gt; 0</w:t>
            </w:r>
          </w:p>
        </w:tc>
        <w:tc>
          <w:tcPr>
            <w:tcW w:w="1996" w:type="dxa"/>
            <w:tcBorders>
              <w:top w:val="single" w:sz="4" w:space="0" w:color="auto"/>
              <w:left w:val="single" w:sz="4" w:space="0" w:color="auto"/>
              <w:bottom w:val="single" w:sz="4" w:space="0" w:color="auto"/>
              <w:right w:val="single" w:sz="4" w:space="0" w:color="auto"/>
            </w:tcBorders>
          </w:tcPr>
          <w:p w14:paraId="373250BA" w14:textId="77777777" w:rsidR="00C62FEB" w:rsidRDefault="00000000">
            <w:pPr>
              <w:pStyle w:val="NoSpacing"/>
              <w:rPr>
                <w:rFonts w:ascii="Arial" w:hAnsi="Arial" w:cs="Arial"/>
                <w:sz w:val="24"/>
                <w:szCs w:val="24"/>
              </w:rPr>
            </w:pPr>
            <w:r>
              <w:rPr>
                <w:rFonts w:ascii="Arial" w:hAnsi="Arial" w:cs="Arial"/>
                <w:sz w:val="24"/>
                <w:szCs w:val="24"/>
              </w:rPr>
              <w:t>Number of units received in this batch</w:t>
            </w:r>
          </w:p>
        </w:tc>
      </w:tr>
    </w:tbl>
    <w:p w14:paraId="2BD841E4" w14:textId="77777777" w:rsidR="00C62FEB" w:rsidRDefault="00C62FEB">
      <w:pPr>
        <w:rPr>
          <w:rFonts w:ascii="Arial" w:hAnsi="Arial" w:cs="Arial"/>
          <w:sz w:val="16"/>
          <w:szCs w:val="16"/>
        </w:rPr>
      </w:pPr>
    </w:p>
    <w:p w14:paraId="2264A51E" w14:textId="77777777" w:rsidR="00C62FEB" w:rsidRDefault="00C62FEB">
      <w:pP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86"/>
        <w:gridCol w:w="1864"/>
        <w:gridCol w:w="2923"/>
        <w:gridCol w:w="1903"/>
      </w:tblGrid>
      <w:tr w:rsidR="00C62FEB" w14:paraId="6AD93A15" w14:textId="77777777">
        <w:tc>
          <w:tcPr>
            <w:tcW w:w="2951" w:type="dxa"/>
            <w:tcBorders>
              <w:top w:val="single" w:sz="4" w:space="0" w:color="auto"/>
              <w:left w:val="single" w:sz="4" w:space="0" w:color="auto"/>
              <w:bottom w:val="single" w:sz="4" w:space="0" w:color="auto"/>
              <w:right w:val="single" w:sz="4" w:space="0" w:color="auto"/>
            </w:tcBorders>
          </w:tcPr>
          <w:p w14:paraId="0A1F28D9" w14:textId="77777777" w:rsidR="00C62FEB" w:rsidRDefault="00000000">
            <w:pPr>
              <w:pStyle w:val="NoSpacing"/>
              <w:rPr>
                <w:rFonts w:ascii="Arial" w:hAnsi="Arial" w:cs="Arial"/>
                <w:sz w:val="24"/>
                <w:szCs w:val="24"/>
              </w:rPr>
            </w:pPr>
            <w:proofErr w:type="spellStart"/>
            <w:r>
              <w:rPr>
                <w:rFonts w:ascii="Arial" w:hAnsi="Arial" w:cs="Arial"/>
                <w:sz w:val="24"/>
                <w:szCs w:val="24"/>
              </w:rPr>
              <w:lastRenderedPageBreak/>
              <w:t>Restock_date</w:t>
            </w:r>
            <w:proofErr w:type="spellEnd"/>
          </w:p>
        </w:tc>
        <w:tc>
          <w:tcPr>
            <w:tcW w:w="2123" w:type="dxa"/>
            <w:tcBorders>
              <w:top w:val="single" w:sz="4" w:space="0" w:color="auto"/>
              <w:left w:val="single" w:sz="4" w:space="0" w:color="auto"/>
              <w:bottom w:val="single" w:sz="4" w:space="0" w:color="auto"/>
              <w:right w:val="single" w:sz="4" w:space="0" w:color="auto"/>
            </w:tcBorders>
          </w:tcPr>
          <w:p w14:paraId="686EC21B" w14:textId="77777777" w:rsidR="00C62FEB" w:rsidRDefault="00000000">
            <w:pPr>
              <w:pStyle w:val="NoSpacing"/>
              <w:rPr>
                <w:rFonts w:ascii="Arial" w:hAnsi="Arial" w:cs="Arial"/>
                <w:sz w:val="24"/>
                <w:szCs w:val="24"/>
              </w:rPr>
            </w:pPr>
            <w:r>
              <w:rPr>
                <w:rFonts w:ascii="Arial" w:hAnsi="Arial" w:cs="Arial"/>
                <w:sz w:val="24"/>
                <w:szCs w:val="24"/>
              </w:rPr>
              <w:t>DATETIME</w:t>
            </w:r>
          </w:p>
        </w:tc>
        <w:tc>
          <w:tcPr>
            <w:tcW w:w="2252" w:type="dxa"/>
            <w:tcBorders>
              <w:top w:val="single" w:sz="4" w:space="0" w:color="auto"/>
              <w:left w:val="single" w:sz="4" w:space="0" w:color="auto"/>
              <w:bottom w:val="single" w:sz="4" w:space="0" w:color="auto"/>
              <w:right w:val="single" w:sz="4" w:space="0" w:color="auto"/>
            </w:tcBorders>
          </w:tcPr>
          <w:p w14:paraId="7C196544" w14:textId="77777777" w:rsidR="00C62FEB" w:rsidRDefault="00000000">
            <w:pPr>
              <w:pStyle w:val="NoSpacing"/>
              <w:rPr>
                <w:rFonts w:ascii="Arial" w:hAnsi="Arial" w:cs="Arial"/>
                <w:sz w:val="24"/>
                <w:szCs w:val="24"/>
              </w:rPr>
            </w:pPr>
            <w:r>
              <w:rPr>
                <w:rFonts w:ascii="Arial" w:hAnsi="Arial" w:cs="Arial"/>
                <w:sz w:val="24"/>
                <w:szCs w:val="24"/>
              </w:rPr>
              <w:t>NOT NULL, DEFAULT CURRENT_TIMESTAMP</w:t>
            </w:r>
          </w:p>
        </w:tc>
        <w:tc>
          <w:tcPr>
            <w:tcW w:w="2250" w:type="dxa"/>
            <w:tcBorders>
              <w:top w:val="single" w:sz="4" w:space="0" w:color="auto"/>
              <w:left w:val="single" w:sz="4" w:space="0" w:color="auto"/>
              <w:bottom w:val="single" w:sz="4" w:space="0" w:color="auto"/>
              <w:right w:val="single" w:sz="4" w:space="0" w:color="auto"/>
            </w:tcBorders>
          </w:tcPr>
          <w:p w14:paraId="754ECB46" w14:textId="77777777" w:rsidR="00C62FEB" w:rsidRDefault="00000000">
            <w:pPr>
              <w:pStyle w:val="NoSpacing"/>
              <w:rPr>
                <w:rFonts w:ascii="Arial" w:hAnsi="Arial" w:cs="Arial"/>
                <w:sz w:val="24"/>
                <w:szCs w:val="24"/>
              </w:rPr>
            </w:pPr>
            <w:r>
              <w:rPr>
                <w:rFonts w:ascii="Arial" w:hAnsi="Arial" w:cs="Arial"/>
                <w:sz w:val="24"/>
                <w:szCs w:val="24"/>
              </w:rPr>
              <w:t>Exact time stock was physical received</w:t>
            </w:r>
          </w:p>
        </w:tc>
      </w:tr>
      <w:tr w:rsidR="00C62FEB" w14:paraId="157453BD" w14:textId="77777777">
        <w:tc>
          <w:tcPr>
            <w:tcW w:w="2951" w:type="dxa"/>
            <w:tcBorders>
              <w:top w:val="single" w:sz="4" w:space="0" w:color="auto"/>
              <w:left w:val="single" w:sz="4" w:space="0" w:color="auto"/>
              <w:bottom w:val="single" w:sz="4" w:space="0" w:color="auto"/>
              <w:right w:val="single" w:sz="4" w:space="0" w:color="auto"/>
            </w:tcBorders>
          </w:tcPr>
          <w:p w14:paraId="2A9628FF" w14:textId="77777777" w:rsidR="00C62FEB" w:rsidRDefault="00000000">
            <w:pPr>
              <w:pStyle w:val="NoSpacing"/>
              <w:rPr>
                <w:rFonts w:ascii="Arial" w:hAnsi="Arial" w:cs="Arial"/>
                <w:sz w:val="24"/>
                <w:szCs w:val="24"/>
              </w:rPr>
            </w:pPr>
            <w:proofErr w:type="spellStart"/>
            <w:r>
              <w:rPr>
                <w:rFonts w:ascii="Arial" w:hAnsi="Arial" w:cs="Arial"/>
                <w:sz w:val="24"/>
                <w:szCs w:val="24"/>
              </w:rPr>
              <w:t>Expected_delivery_date</w:t>
            </w:r>
            <w:proofErr w:type="spellEnd"/>
          </w:p>
        </w:tc>
        <w:tc>
          <w:tcPr>
            <w:tcW w:w="2123" w:type="dxa"/>
            <w:tcBorders>
              <w:top w:val="single" w:sz="4" w:space="0" w:color="auto"/>
              <w:left w:val="single" w:sz="4" w:space="0" w:color="auto"/>
              <w:bottom w:val="single" w:sz="4" w:space="0" w:color="auto"/>
              <w:right w:val="single" w:sz="4" w:space="0" w:color="auto"/>
            </w:tcBorders>
          </w:tcPr>
          <w:p w14:paraId="5DAF91BB" w14:textId="77777777" w:rsidR="00C62FEB" w:rsidRDefault="00000000">
            <w:pPr>
              <w:pStyle w:val="NoSpacing"/>
              <w:rPr>
                <w:rFonts w:ascii="Arial" w:hAnsi="Arial" w:cs="Arial"/>
                <w:sz w:val="24"/>
                <w:szCs w:val="24"/>
              </w:rPr>
            </w:pPr>
            <w:r>
              <w:rPr>
                <w:rFonts w:ascii="Arial" w:hAnsi="Arial" w:cs="Arial"/>
                <w:sz w:val="24"/>
                <w:szCs w:val="24"/>
              </w:rPr>
              <w:t>DATE</w:t>
            </w:r>
          </w:p>
        </w:tc>
        <w:tc>
          <w:tcPr>
            <w:tcW w:w="2252" w:type="dxa"/>
            <w:tcBorders>
              <w:top w:val="single" w:sz="4" w:space="0" w:color="auto"/>
              <w:left w:val="single" w:sz="4" w:space="0" w:color="auto"/>
              <w:bottom w:val="single" w:sz="4" w:space="0" w:color="auto"/>
              <w:right w:val="single" w:sz="4" w:space="0" w:color="auto"/>
            </w:tcBorders>
          </w:tcPr>
          <w:p w14:paraId="33769DA2" w14:textId="77777777" w:rsidR="00C62FEB" w:rsidRDefault="00000000">
            <w:pPr>
              <w:pStyle w:val="NoSpacing"/>
              <w:rPr>
                <w:rFonts w:ascii="Arial" w:hAnsi="Arial" w:cs="Arial"/>
                <w:sz w:val="24"/>
                <w:szCs w:val="24"/>
              </w:rPr>
            </w:pPr>
            <w:r>
              <w:rPr>
                <w:rFonts w:ascii="Arial" w:hAnsi="Arial" w:cs="Arial"/>
                <w:sz w:val="24"/>
                <w:szCs w:val="24"/>
              </w:rPr>
              <w:t>NULL</w:t>
            </w:r>
          </w:p>
        </w:tc>
        <w:tc>
          <w:tcPr>
            <w:tcW w:w="2250" w:type="dxa"/>
            <w:tcBorders>
              <w:top w:val="single" w:sz="4" w:space="0" w:color="auto"/>
              <w:left w:val="single" w:sz="4" w:space="0" w:color="auto"/>
              <w:bottom w:val="single" w:sz="4" w:space="0" w:color="auto"/>
              <w:right w:val="single" w:sz="4" w:space="0" w:color="auto"/>
            </w:tcBorders>
          </w:tcPr>
          <w:p w14:paraId="688A1C80" w14:textId="77777777" w:rsidR="00C62FEB" w:rsidRDefault="00000000">
            <w:pPr>
              <w:pStyle w:val="NoSpacing"/>
              <w:rPr>
                <w:rFonts w:ascii="Arial" w:hAnsi="Arial" w:cs="Arial"/>
                <w:sz w:val="24"/>
                <w:szCs w:val="24"/>
              </w:rPr>
            </w:pPr>
            <w:r>
              <w:rPr>
                <w:rFonts w:ascii="Arial" w:hAnsi="Arial" w:cs="Arial"/>
                <w:sz w:val="24"/>
                <w:szCs w:val="24"/>
              </w:rPr>
              <w:t>Planned arrival date noted at time of ordering</w:t>
            </w:r>
          </w:p>
        </w:tc>
      </w:tr>
      <w:tr w:rsidR="00C62FEB" w14:paraId="39E1CF59" w14:textId="77777777">
        <w:tc>
          <w:tcPr>
            <w:tcW w:w="2951" w:type="dxa"/>
            <w:tcBorders>
              <w:top w:val="single" w:sz="4" w:space="0" w:color="auto"/>
              <w:left w:val="single" w:sz="4" w:space="0" w:color="auto"/>
              <w:bottom w:val="single" w:sz="4" w:space="0" w:color="auto"/>
              <w:right w:val="single" w:sz="4" w:space="0" w:color="auto"/>
            </w:tcBorders>
          </w:tcPr>
          <w:p w14:paraId="2ABD2917" w14:textId="77777777" w:rsidR="00C62FEB" w:rsidRDefault="00000000">
            <w:pPr>
              <w:pStyle w:val="NoSpacing"/>
              <w:rPr>
                <w:rFonts w:ascii="Arial" w:hAnsi="Arial" w:cs="Arial"/>
                <w:sz w:val="24"/>
                <w:szCs w:val="24"/>
              </w:rPr>
            </w:pPr>
            <w:proofErr w:type="spellStart"/>
            <w:r>
              <w:rPr>
                <w:rFonts w:ascii="Arial" w:hAnsi="Arial" w:cs="Arial"/>
                <w:sz w:val="24"/>
                <w:szCs w:val="24"/>
              </w:rPr>
              <w:t>Restocked_by</w:t>
            </w:r>
            <w:proofErr w:type="spellEnd"/>
          </w:p>
        </w:tc>
        <w:tc>
          <w:tcPr>
            <w:tcW w:w="2123" w:type="dxa"/>
            <w:tcBorders>
              <w:top w:val="single" w:sz="4" w:space="0" w:color="auto"/>
              <w:left w:val="single" w:sz="4" w:space="0" w:color="auto"/>
              <w:bottom w:val="single" w:sz="4" w:space="0" w:color="auto"/>
              <w:right w:val="single" w:sz="4" w:space="0" w:color="auto"/>
            </w:tcBorders>
          </w:tcPr>
          <w:p w14:paraId="35DE305F"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252" w:type="dxa"/>
            <w:tcBorders>
              <w:top w:val="single" w:sz="4" w:space="0" w:color="auto"/>
              <w:left w:val="single" w:sz="4" w:space="0" w:color="auto"/>
              <w:bottom w:val="single" w:sz="4" w:space="0" w:color="auto"/>
              <w:right w:val="single" w:sz="4" w:space="0" w:color="auto"/>
            </w:tcBorders>
          </w:tcPr>
          <w:p w14:paraId="27F27E4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250" w:type="dxa"/>
            <w:tcBorders>
              <w:top w:val="single" w:sz="4" w:space="0" w:color="auto"/>
              <w:left w:val="single" w:sz="4" w:space="0" w:color="auto"/>
              <w:bottom w:val="single" w:sz="4" w:space="0" w:color="auto"/>
              <w:right w:val="single" w:sz="4" w:space="0" w:color="auto"/>
            </w:tcBorders>
          </w:tcPr>
          <w:p w14:paraId="1CE28A56" w14:textId="77777777" w:rsidR="00C62FEB" w:rsidRDefault="00000000">
            <w:pPr>
              <w:pStyle w:val="NoSpacing"/>
              <w:rPr>
                <w:rFonts w:ascii="Arial" w:hAnsi="Arial" w:cs="Arial"/>
                <w:sz w:val="24"/>
                <w:szCs w:val="24"/>
              </w:rPr>
            </w:pPr>
            <w:r>
              <w:rPr>
                <w:rFonts w:ascii="Arial" w:hAnsi="Arial" w:cs="Arial"/>
                <w:sz w:val="24"/>
                <w:szCs w:val="24"/>
              </w:rPr>
              <w:t>Staff ID/name who processed the receiving</w:t>
            </w:r>
          </w:p>
        </w:tc>
      </w:tr>
      <w:tr w:rsidR="00C62FEB" w14:paraId="64B3C4D5" w14:textId="77777777">
        <w:tc>
          <w:tcPr>
            <w:tcW w:w="2951" w:type="dxa"/>
            <w:tcBorders>
              <w:top w:val="single" w:sz="4" w:space="0" w:color="auto"/>
              <w:left w:val="single" w:sz="4" w:space="0" w:color="auto"/>
              <w:bottom w:val="single" w:sz="4" w:space="0" w:color="auto"/>
              <w:right w:val="single" w:sz="4" w:space="0" w:color="auto"/>
            </w:tcBorders>
          </w:tcPr>
          <w:p w14:paraId="26DC5576" w14:textId="77777777" w:rsidR="00C62FEB" w:rsidRDefault="00000000">
            <w:pPr>
              <w:pStyle w:val="NoSpacing"/>
              <w:rPr>
                <w:rFonts w:ascii="Arial" w:hAnsi="Arial" w:cs="Arial"/>
                <w:sz w:val="24"/>
                <w:szCs w:val="24"/>
              </w:rPr>
            </w:pPr>
            <w:proofErr w:type="spellStart"/>
            <w:r>
              <w:rPr>
                <w:rFonts w:ascii="Arial" w:hAnsi="Arial" w:cs="Arial"/>
                <w:sz w:val="24"/>
                <w:szCs w:val="24"/>
              </w:rPr>
              <w:t>Supplier_order_ref</w:t>
            </w:r>
            <w:proofErr w:type="spellEnd"/>
          </w:p>
        </w:tc>
        <w:tc>
          <w:tcPr>
            <w:tcW w:w="2123" w:type="dxa"/>
            <w:tcBorders>
              <w:top w:val="single" w:sz="4" w:space="0" w:color="auto"/>
              <w:left w:val="single" w:sz="4" w:space="0" w:color="auto"/>
              <w:bottom w:val="single" w:sz="4" w:space="0" w:color="auto"/>
              <w:right w:val="single" w:sz="4" w:space="0" w:color="auto"/>
            </w:tcBorders>
          </w:tcPr>
          <w:p w14:paraId="6DC75852"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252" w:type="dxa"/>
            <w:tcBorders>
              <w:top w:val="single" w:sz="4" w:space="0" w:color="auto"/>
              <w:left w:val="single" w:sz="4" w:space="0" w:color="auto"/>
              <w:bottom w:val="single" w:sz="4" w:space="0" w:color="auto"/>
              <w:right w:val="single" w:sz="4" w:space="0" w:color="auto"/>
            </w:tcBorders>
          </w:tcPr>
          <w:p w14:paraId="1394346F" w14:textId="77777777" w:rsidR="00C62FEB" w:rsidRDefault="00000000">
            <w:pPr>
              <w:pStyle w:val="NoSpacing"/>
              <w:rPr>
                <w:rFonts w:ascii="Arial" w:hAnsi="Arial" w:cs="Arial"/>
                <w:sz w:val="24"/>
                <w:szCs w:val="24"/>
              </w:rPr>
            </w:pPr>
            <w:r>
              <w:rPr>
                <w:rFonts w:ascii="Arial" w:hAnsi="Arial" w:cs="Arial"/>
                <w:sz w:val="24"/>
                <w:szCs w:val="24"/>
              </w:rPr>
              <w:t>NULL</w:t>
            </w:r>
          </w:p>
        </w:tc>
        <w:tc>
          <w:tcPr>
            <w:tcW w:w="2250" w:type="dxa"/>
            <w:tcBorders>
              <w:top w:val="single" w:sz="4" w:space="0" w:color="auto"/>
              <w:left w:val="single" w:sz="4" w:space="0" w:color="auto"/>
              <w:bottom w:val="single" w:sz="4" w:space="0" w:color="auto"/>
              <w:right w:val="single" w:sz="4" w:space="0" w:color="auto"/>
            </w:tcBorders>
          </w:tcPr>
          <w:p w14:paraId="37AC3681" w14:textId="77777777" w:rsidR="00C62FEB" w:rsidRDefault="00000000">
            <w:pPr>
              <w:pStyle w:val="NoSpacing"/>
              <w:rPr>
                <w:rFonts w:ascii="Arial" w:hAnsi="Arial" w:cs="Arial"/>
                <w:sz w:val="24"/>
                <w:szCs w:val="24"/>
              </w:rPr>
            </w:pPr>
            <w:r>
              <w:rPr>
                <w:rFonts w:ascii="Arial" w:hAnsi="Arial" w:cs="Arial"/>
                <w:sz w:val="24"/>
                <w:szCs w:val="24"/>
              </w:rPr>
              <w:t>Supplier’s PO, invoice or delivery slip number</w:t>
            </w:r>
          </w:p>
        </w:tc>
      </w:tr>
      <w:tr w:rsidR="00C62FEB" w14:paraId="468B3678" w14:textId="77777777">
        <w:tc>
          <w:tcPr>
            <w:tcW w:w="2951" w:type="dxa"/>
            <w:tcBorders>
              <w:top w:val="single" w:sz="4" w:space="0" w:color="auto"/>
              <w:left w:val="single" w:sz="4" w:space="0" w:color="auto"/>
              <w:bottom w:val="single" w:sz="4" w:space="0" w:color="auto"/>
              <w:right w:val="single" w:sz="4" w:space="0" w:color="auto"/>
            </w:tcBorders>
          </w:tcPr>
          <w:p w14:paraId="5F9314A4" w14:textId="77777777" w:rsidR="00C62FEB" w:rsidRDefault="00000000">
            <w:pPr>
              <w:pStyle w:val="NoSpacing"/>
              <w:rPr>
                <w:rFonts w:ascii="Arial" w:hAnsi="Arial" w:cs="Arial"/>
                <w:sz w:val="24"/>
                <w:szCs w:val="24"/>
              </w:rPr>
            </w:pPr>
            <w:proofErr w:type="spellStart"/>
            <w:r>
              <w:rPr>
                <w:rFonts w:ascii="Arial" w:hAnsi="Arial" w:cs="Arial"/>
                <w:sz w:val="24"/>
                <w:szCs w:val="24"/>
              </w:rPr>
              <w:t>Unit_cost_at_restock</w:t>
            </w:r>
            <w:proofErr w:type="spellEnd"/>
          </w:p>
        </w:tc>
        <w:tc>
          <w:tcPr>
            <w:tcW w:w="2123" w:type="dxa"/>
            <w:tcBorders>
              <w:top w:val="single" w:sz="4" w:space="0" w:color="auto"/>
              <w:left w:val="single" w:sz="4" w:space="0" w:color="auto"/>
              <w:bottom w:val="single" w:sz="4" w:space="0" w:color="auto"/>
              <w:right w:val="single" w:sz="4" w:space="0" w:color="auto"/>
            </w:tcBorders>
          </w:tcPr>
          <w:p w14:paraId="288BBBAF" w14:textId="77777777" w:rsidR="00C62FEB" w:rsidRDefault="00000000">
            <w:pPr>
              <w:pStyle w:val="NoSpacing"/>
              <w:rPr>
                <w:rFonts w:ascii="Arial" w:hAnsi="Arial" w:cs="Arial"/>
                <w:sz w:val="24"/>
                <w:szCs w:val="24"/>
              </w:rPr>
            </w:pPr>
            <w:r>
              <w:rPr>
                <w:rFonts w:ascii="Arial" w:hAnsi="Arial" w:cs="Arial"/>
                <w:sz w:val="24"/>
                <w:szCs w:val="24"/>
              </w:rPr>
              <w:t>DECIMAL</w:t>
            </w:r>
          </w:p>
        </w:tc>
        <w:tc>
          <w:tcPr>
            <w:tcW w:w="2252" w:type="dxa"/>
            <w:tcBorders>
              <w:top w:val="single" w:sz="4" w:space="0" w:color="auto"/>
              <w:left w:val="single" w:sz="4" w:space="0" w:color="auto"/>
              <w:bottom w:val="single" w:sz="4" w:space="0" w:color="auto"/>
              <w:right w:val="single" w:sz="4" w:space="0" w:color="auto"/>
            </w:tcBorders>
          </w:tcPr>
          <w:p w14:paraId="13ABF5D4" w14:textId="77777777" w:rsidR="00C62FEB" w:rsidRDefault="00000000">
            <w:pPr>
              <w:pStyle w:val="NoSpacing"/>
              <w:rPr>
                <w:rFonts w:ascii="Arial" w:hAnsi="Arial" w:cs="Arial"/>
                <w:sz w:val="24"/>
                <w:szCs w:val="24"/>
              </w:rPr>
            </w:pPr>
            <w:r>
              <w:rPr>
                <w:rFonts w:ascii="Arial" w:hAnsi="Arial" w:cs="Arial"/>
                <w:sz w:val="24"/>
                <w:szCs w:val="24"/>
              </w:rPr>
              <w:t>NOT NULL, &gt;=0</w:t>
            </w:r>
          </w:p>
        </w:tc>
        <w:tc>
          <w:tcPr>
            <w:tcW w:w="2250" w:type="dxa"/>
            <w:tcBorders>
              <w:top w:val="single" w:sz="4" w:space="0" w:color="auto"/>
              <w:left w:val="single" w:sz="4" w:space="0" w:color="auto"/>
              <w:bottom w:val="single" w:sz="4" w:space="0" w:color="auto"/>
              <w:right w:val="single" w:sz="4" w:space="0" w:color="auto"/>
            </w:tcBorders>
          </w:tcPr>
          <w:p w14:paraId="470283E8" w14:textId="77777777" w:rsidR="00C62FEB" w:rsidRDefault="00000000">
            <w:pPr>
              <w:pStyle w:val="NoSpacing"/>
              <w:rPr>
                <w:rFonts w:ascii="Arial" w:hAnsi="Arial" w:cs="Arial"/>
                <w:sz w:val="24"/>
                <w:szCs w:val="24"/>
              </w:rPr>
            </w:pPr>
            <w:r>
              <w:rPr>
                <w:rFonts w:ascii="Arial" w:hAnsi="Arial" w:cs="Arial"/>
                <w:sz w:val="24"/>
                <w:szCs w:val="24"/>
              </w:rPr>
              <w:t>Purchase price paid per unit at time of restock</w:t>
            </w:r>
          </w:p>
        </w:tc>
      </w:tr>
    </w:tbl>
    <w:p w14:paraId="65B5759B" w14:textId="77777777" w:rsidR="00C62FEB" w:rsidRDefault="00C62FEB">
      <w:pP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28"/>
        <w:gridCol w:w="2116"/>
        <w:gridCol w:w="2923"/>
        <w:gridCol w:w="2209"/>
      </w:tblGrid>
      <w:tr w:rsidR="00C62FEB" w14:paraId="705020DA" w14:textId="77777777">
        <w:tc>
          <w:tcPr>
            <w:tcW w:w="9576" w:type="dxa"/>
            <w:gridSpan w:val="4"/>
            <w:tcBorders>
              <w:top w:val="single" w:sz="4" w:space="0" w:color="auto"/>
              <w:left w:val="single" w:sz="4" w:space="0" w:color="auto"/>
              <w:bottom w:val="single" w:sz="4" w:space="0" w:color="auto"/>
              <w:right w:val="single" w:sz="4" w:space="0" w:color="auto"/>
            </w:tcBorders>
            <w:shd w:val="clear" w:color="auto" w:fill="000080"/>
          </w:tcPr>
          <w:p w14:paraId="7D6D973E" w14:textId="77777777" w:rsidR="00C62FEB" w:rsidRDefault="00000000">
            <w:pPr>
              <w:pStyle w:val="NoSpacing"/>
              <w:jc w:val="center"/>
              <w:rPr>
                <w:rFonts w:ascii="Arial" w:hAnsi="Arial" w:cs="Arial"/>
                <w:b/>
                <w:bCs/>
                <w:sz w:val="24"/>
                <w:szCs w:val="24"/>
              </w:rPr>
            </w:pPr>
            <w:r>
              <w:rPr>
                <w:rFonts w:ascii="Arial" w:hAnsi="Arial" w:cs="Arial"/>
                <w:b/>
                <w:bCs/>
                <w:sz w:val="24"/>
                <w:szCs w:val="24"/>
              </w:rPr>
              <w:t>STOCK_ADJUSTMENT_LOG</w:t>
            </w:r>
          </w:p>
        </w:tc>
      </w:tr>
      <w:tr w:rsidR="00C62FEB" w14:paraId="404C3C0A" w14:textId="77777777">
        <w:tc>
          <w:tcPr>
            <w:tcW w:w="2394" w:type="dxa"/>
            <w:tcBorders>
              <w:top w:val="single" w:sz="4" w:space="0" w:color="auto"/>
              <w:left w:val="single" w:sz="4" w:space="0" w:color="auto"/>
              <w:bottom w:val="single" w:sz="4" w:space="0" w:color="auto"/>
              <w:right w:val="single" w:sz="4" w:space="0" w:color="auto"/>
            </w:tcBorders>
            <w:shd w:val="clear" w:color="auto" w:fill="99CCFF"/>
          </w:tcPr>
          <w:p w14:paraId="4D094ACC" w14:textId="77777777" w:rsidR="00C62FEB" w:rsidRDefault="00000000">
            <w:pPr>
              <w:pStyle w:val="NoSpacing"/>
              <w:jc w:val="center"/>
              <w:rPr>
                <w:rFonts w:ascii="Arial" w:hAnsi="Arial" w:cs="Arial"/>
                <w:b/>
                <w:bCs/>
                <w:sz w:val="24"/>
                <w:szCs w:val="24"/>
              </w:rPr>
            </w:pPr>
            <w:r>
              <w:rPr>
                <w:rFonts w:ascii="Arial" w:hAnsi="Arial" w:cs="Arial"/>
                <w:b/>
                <w:bCs/>
                <w:sz w:val="24"/>
                <w:szCs w:val="24"/>
              </w:rPr>
              <w:t>Field Name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78875AD5" w14:textId="77777777" w:rsidR="00C62FEB" w:rsidRDefault="00000000">
            <w:pPr>
              <w:pStyle w:val="NoSpacing"/>
              <w:jc w:val="center"/>
              <w:rPr>
                <w:rFonts w:ascii="Arial" w:hAnsi="Arial" w:cs="Arial"/>
                <w:b/>
                <w:bCs/>
                <w:sz w:val="24"/>
                <w:szCs w:val="24"/>
              </w:rPr>
            </w:pPr>
            <w:r>
              <w:rPr>
                <w:rFonts w:ascii="Arial" w:hAnsi="Arial" w:cs="Arial"/>
                <w:b/>
                <w:bCs/>
                <w:sz w:val="24"/>
                <w:szCs w:val="24"/>
              </w:rPr>
              <w:t>Data Type</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7BB49EB4" w14:textId="77777777" w:rsidR="00C62FEB" w:rsidRDefault="00000000">
            <w:pPr>
              <w:pStyle w:val="NoSpacing"/>
              <w:jc w:val="center"/>
              <w:rPr>
                <w:rFonts w:ascii="Arial" w:hAnsi="Arial" w:cs="Arial"/>
                <w:b/>
                <w:bCs/>
                <w:sz w:val="24"/>
                <w:szCs w:val="24"/>
              </w:rPr>
            </w:pPr>
            <w:r>
              <w:rPr>
                <w:rFonts w:ascii="Arial" w:hAnsi="Arial" w:cs="Arial"/>
                <w:b/>
                <w:bCs/>
                <w:sz w:val="24"/>
                <w:szCs w:val="24"/>
              </w:rPr>
              <w:t>Constraints</w:t>
            </w:r>
          </w:p>
        </w:tc>
        <w:tc>
          <w:tcPr>
            <w:tcW w:w="2394" w:type="dxa"/>
            <w:tcBorders>
              <w:top w:val="single" w:sz="4" w:space="0" w:color="auto"/>
              <w:left w:val="single" w:sz="4" w:space="0" w:color="auto"/>
              <w:bottom w:val="single" w:sz="4" w:space="0" w:color="auto"/>
              <w:right w:val="single" w:sz="4" w:space="0" w:color="auto"/>
            </w:tcBorders>
            <w:shd w:val="clear" w:color="auto" w:fill="99CCFF"/>
          </w:tcPr>
          <w:p w14:paraId="5B394D02"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085CFAB2" w14:textId="77777777">
        <w:tc>
          <w:tcPr>
            <w:tcW w:w="2394" w:type="dxa"/>
            <w:tcBorders>
              <w:top w:val="single" w:sz="4" w:space="0" w:color="auto"/>
              <w:left w:val="single" w:sz="4" w:space="0" w:color="auto"/>
              <w:bottom w:val="single" w:sz="4" w:space="0" w:color="auto"/>
              <w:right w:val="single" w:sz="4" w:space="0" w:color="auto"/>
            </w:tcBorders>
          </w:tcPr>
          <w:p w14:paraId="47A81E34" w14:textId="77777777" w:rsidR="00C62FEB" w:rsidRDefault="00000000">
            <w:pPr>
              <w:pStyle w:val="NoSpacing"/>
              <w:rPr>
                <w:rFonts w:ascii="Arial" w:hAnsi="Arial" w:cs="Arial"/>
                <w:sz w:val="24"/>
                <w:szCs w:val="24"/>
              </w:rPr>
            </w:pPr>
            <w:proofErr w:type="spellStart"/>
            <w:r>
              <w:rPr>
                <w:rFonts w:ascii="Arial" w:hAnsi="Arial" w:cs="Arial"/>
                <w:sz w:val="24"/>
                <w:szCs w:val="24"/>
              </w:rPr>
              <w:t>Adjustment_id</w:t>
            </w:r>
            <w:proofErr w:type="spellEnd"/>
          </w:p>
        </w:tc>
        <w:tc>
          <w:tcPr>
            <w:tcW w:w="2394" w:type="dxa"/>
            <w:tcBorders>
              <w:top w:val="single" w:sz="4" w:space="0" w:color="auto"/>
              <w:left w:val="single" w:sz="4" w:space="0" w:color="auto"/>
              <w:bottom w:val="single" w:sz="4" w:space="0" w:color="auto"/>
              <w:right w:val="single" w:sz="4" w:space="0" w:color="auto"/>
            </w:tcBorders>
          </w:tcPr>
          <w:p w14:paraId="179B912D"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461D2E7C" w14:textId="77777777" w:rsidR="00C62FEB" w:rsidRDefault="00000000">
            <w:pPr>
              <w:pStyle w:val="NoSpacing"/>
              <w:rPr>
                <w:rFonts w:ascii="Arial" w:hAnsi="Arial" w:cs="Arial"/>
                <w:sz w:val="24"/>
                <w:szCs w:val="24"/>
              </w:rPr>
            </w:pPr>
            <w:r>
              <w:rPr>
                <w:rFonts w:ascii="Arial" w:hAnsi="Arial" w:cs="Arial"/>
                <w:sz w:val="24"/>
                <w:szCs w:val="24"/>
              </w:rPr>
              <w:t>PK, AUTO_INCREMENT</w:t>
            </w:r>
          </w:p>
        </w:tc>
        <w:tc>
          <w:tcPr>
            <w:tcW w:w="2394" w:type="dxa"/>
            <w:tcBorders>
              <w:top w:val="single" w:sz="4" w:space="0" w:color="auto"/>
              <w:left w:val="single" w:sz="4" w:space="0" w:color="auto"/>
              <w:bottom w:val="single" w:sz="4" w:space="0" w:color="auto"/>
              <w:right w:val="single" w:sz="4" w:space="0" w:color="auto"/>
            </w:tcBorders>
          </w:tcPr>
          <w:p w14:paraId="688D1B4B" w14:textId="77777777" w:rsidR="00C62FEB" w:rsidRDefault="00000000">
            <w:pPr>
              <w:pStyle w:val="NoSpacing"/>
              <w:rPr>
                <w:rFonts w:ascii="Arial" w:hAnsi="Arial" w:cs="Arial"/>
                <w:sz w:val="24"/>
                <w:szCs w:val="24"/>
              </w:rPr>
            </w:pPr>
            <w:r>
              <w:rPr>
                <w:rFonts w:ascii="Arial" w:hAnsi="Arial" w:cs="Arial"/>
                <w:sz w:val="24"/>
                <w:szCs w:val="24"/>
              </w:rPr>
              <w:t>Unique ID for adjustment record</w:t>
            </w:r>
          </w:p>
        </w:tc>
      </w:tr>
      <w:tr w:rsidR="00C62FEB" w14:paraId="1322FEA5" w14:textId="77777777">
        <w:tc>
          <w:tcPr>
            <w:tcW w:w="2394" w:type="dxa"/>
            <w:tcBorders>
              <w:top w:val="single" w:sz="4" w:space="0" w:color="auto"/>
              <w:left w:val="single" w:sz="4" w:space="0" w:color="auto"/>
              <w:bottom w:val="single" w:sz="4" w:space="0" w:color="auto"/>
              <w:right w:val="single" w:sz="4" w:space="0" w:color="auto"/>
            </w:tcBorders>
          </w:tcPr>
          <w:p w14:paraId="720A2819" w14:textId="77777777" w:rsidR="00C62FEB" w:rsidRDefault="00000000">
            <w:pPr>
              <w:pStyle w:val="NoSpacing"/>
              <w:rPr>
                <w:rFonts w:ascii="Arial" w:hAnsi="Arial" w:cs="Arial"/>
                <w:sz w:val="24"/>
                <w:szCs w:val="24"/>
              </w:rPr>
            </w:pPr>
            <w:proofErr w:type="spellStart"/>
            <w:r>
              <w:rPr>
                <w:rFonts w:ascii="Arial" w:hAnsi="Arial" w:cs="Arial"/>
                <w:sz w:val="24"/>
                <w:szCs w:val="24"/>
              </w:rPr>
              <w:t>Store_id</w:t>
            </w:r>
            <w:proofErr w:type="spellEnd"/>
          </w:p>
        </w:tc>
        <w:tc>
          <w:tcPr>
            <w:tcW w:w="2394" w:type="dxa"/>
            <w:tcBorders>
              <w:top w:val="single" w:sz="4" w:space="0" w:color="auto"/>
              <w:left w:val="single" w:sz="4" w:space="0" w:color="auto"/>
              <w:bottom w:val="single" w:sz="4" w:space="0" w:color="auto"/>
              <w:right w:val="single" w:sz="4" w:space="0" w:color="auto"/>
            </w:tcBorders>
          </w:tcPr>
          <w:p w14:paraId="0AB13215"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4ADB11CA" w14:textId="77777777" w:rsidR="00C62FEB" w:rsidRDefault="00000000">
            <w:pPr>
              <w:pStyle w:val="NoSpacing"/>
              <w:rPr>
                <w:rFonts w:ascii="Arial" w:hAnsi="Arial" w:cs="Arial"/>
                <w:sz w:val="24"/>
                <w:szCs w:val="24"/>
              </w:rPr>
            </w:pPr>
            <w:r>
              <w:rPr>
                <w:rFonts w:ascii="Arial" w:hAnsi="Arial" w:cs="Arial"/>
                <w:sz w:val="24"/>
                <w:szCs w:val="24"/>
              </w:rPr>
              <w:t>FK, STORE (</w:t>
            </w:r>
            <w:proofErr w:type="spellStart"/>
            <w:r>
              <w:rPr>
                <w:rFonts w:ascii="Arial" w:hAnsi="Arial" w:cs="Arial"/>
                <w:sz w:val="24"/>
                <w:szCs w:val="24"/>
              </w:rPr>
              <w:t>store_id</w:t>
            </w:r>
            <w:proofErr w:type="spellEnd"/>
            <w:r>
              <w:rPr>
                <w:rFonts w:ascii="Arial" w:hAnsi="Arial" w:cs="Arial"/>
                <w:sz w:val="24"/>
                <w:szCs w:val="24"/>
              </w:rPr>
              <w:t>)</w:t>
            </w:r>
          </w:p>
        </w:tc>
        <w:tc>
          <w:tcPr>
            <w:tcW w:w="2394" w:type="dxa"/>
            <w:tcBorders>
              <w:top w:val="single" w:sz="4" w:space="0" w:color="auto"/>
              <w:left w:val="single" w:sz="4" w:space="0" w:color="auto"/>
              <w:bottom w:val="single" w:sz="4" w:space="0" w:color="auto"/>
              <w:right w:val="single" w:sz="4" w:space="0" w:color="auto"/>
            </w:tcBorders>
          </w:tcPr>
          <w:p w14:paraId="51465B22" w14:textId="77777777" w:rsidR="00C62FEB" w:rsidRDefault="00000000">
            <w:pPr>
              <w:pStyle w:val="NoSpacing"/>
              <w:rPr>
                <w:rFonts w:ascii="Arial" w:hAnsi="Arial" w:cs="Arial"/>
                <w:sz w:val="24"/>
                <w:szCs w:val="24"/>
              </w:rPr>
            </w:pPr>
            <w:r>
              <w:rPr>
                <w:rFonts w:ascii="Arial" w:hAnsi="Arial" w:cs="Arial"/>
                <w:sz w:val="24"/>
                <w:szCs w:val="24"/>
              </w:rPr>
              <w:t>Branch where change was made</w:t>
            </w:r>
          </w:p>
        </w:tc>
      </w:tr>
      <w:tr w:rsidR="00C62FEB" w14:paraId="6C5D288C" w14:textId="77777777">
        <w:tc>
          <w:tcPr>
            <w:tcW w:w="2394" w:type="dxa"/>
            <w:tcBorders>
              <w:top w:val="single" w:sz="4" w:space="0" w:color="auto"/>
              <w:left w:val="single" w:sz="4" w:space="0" w:color="auto"/>
              <w:bottom w:val="single" w:sz="4" w:space="0" w:color="auto"/>
              <w:right w:val="single" w:sz="4" w:space="0" w:color="auto"/>
            </w:tcBorders>
          </w:tcPr>
          <w:p w14:paraId="408FCADF" w14:textId="77777777" w:rsidR="00C62FEB" w:rsidRDefault="00000000">
            <w:pPr>
              <w:pStyle w:val="NoSpacing"/>
              <w:rPr>
                <w:rFonts w:ascii="Arial" w:hAnsi="Arial" w:cs="Arial"/>
                <w:sz w:val="24"/>
                <w:szCs w:val="24"/>
              </w:rPr>
            </w:pPr>
            <w:proofErr w:type="spellStart"/>
            <w:r>
              <w:rPr>
                <w:rFonts w:ascii="Arial" w:hAnsi="Arial" w:cs="Arial"/>
                <w:sz w:val="24"/>
                <w:szCs w:val="24"/>
              </w:rPr>
              <w:t>Product_id</w:t>
            </w:r>
            <w:proofErr w:type="spellEnd"/>
          </w:p>
        </w:tc>
        <w:tc>
          <w:tcPr>
            <w:tcW w:w="2394" w:type="dxa"/>
            <w:tcBorders>
              <w:top w:val="single" w:sz="4" w:space="0" w:color="auto"/>
              <w:left w:val="single" w:sz="4" w:space="0" w:color="auto"/>
              <w:bottom w:val="single" w:sz="4" w:space="0" w:color="auto"/>
              <w:right w:val="single" w:sz="4" w:space="0" w:color="auto"/>
            </w:tcBorders>
          </w:tcPr>
          <w:p w14:paraId="67669910"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660AE2A9" w14:textId="77777777" w:rsidR="00C62FEB" w:rsidRDefault="00000000">
            <w:pPr>
              <w:pStyle w:val="NoSpacing"/>
              <w:rPr>
                <w:rFonts w:ascii="Arial" w:hAnsi="Arial" w:cs="Arial"/>
                <w:sz w:val="24"/>
                <w:szCs w:val="24"/>
              </w:rPr>
            </w:pPr>
            <w:r>
              <w:rPr>
                <w:rFonts w:ascii="Arial" w:hAnsi="Arial" w:cs="Arial"/>
                <w:sz w:val="24"/>
                <w:szCs w:val="24"/>
              </w:rPr>
              <w:t>FK, PRODUCT (</w:t>
            </w:r>
            <w:proofErr w:type="spellStart"/>
            <w:r>
              <w:rPr>
                <w:rFonts w:ascii="Arial" w:hAnsi="Arial" w:cs="Arial"/>
                <w:sz w:val="24"/>
                <w:szCs w:val="24"/>
              </w:rPr>
              <w:t>product_id</w:t>
            </w:r>
            <w:proofErr w:type="spellEnd"/>
            <w:r>
              <w:rPr>
                <w:rFonts w:ascii="Arial" w:hAnsi="Arial" w:cs="Arial"/>
                <w:sz w:val="24"/>
                <w:szCs w:val="24"/>
              </w:rPr>
              <w:t>)</w:t>
            </w:r>
          </w:p>
        </w:tc>
        <w:tc>
          <w:tcPr>
            <w:tcW w:w="2394" w:type="dxa"/>
            <w:tcBorders>
              <w:top w:val="single" w:sz="4" w:space="0" w:color="auto"/>
              <w:left w:val="single" w:sz="4" w:space="0" w:color="auto"/>
              <w:bottom w:val="single" w:sz="4" w:space="0" w:color="auto"/>
              <w:right w:val="single" w:sz="4" w:space="0" w:color="auto"/>
            </w:tcBorders>
          </w:tcPr>
          <w:p w14:paraId="4AA66428" w14:textId="77777777" w:rsidR="00C62FEB" w:rsidRDefault="00000000">
            <w:pPr>
              <w:pStyle w:val="NoSpacing"/>
              <w:rPr>
                <w:rFonts w:ascii="Arial" w:hAnsi="Arial" w:cs="Arial"/>
                <w:sz w:val="24"/>
                <w:szCs w:val="24"/>
              </w:rPr>
            </w:pPr>
            <w:r>
              <w:rPr>
                <w:rFonts w:ascii="Arial" w:hAnsi="Arial" w:cs="Arial"/>
                <w:sz w:val="24"/>
                <w:szCs w:val="24"/>
              </w:rPr>
              <w:t>Item affected/ product that was adjusted</w:t>
            </w:r>
          </w:p>
        </w:tc>
      </w:tr>
      <w:tr w:rsidR="00C62FEB" w14:paraId="7AB2C8ED" w14:textId="77777777">
        <w:tc>
          <w:tcPr>
            <w:tcW w:w="2394" w:type="dxa"/>
            <w:tcBorders>
              <w:top w:val="single" w:sz="4" w:space="0" w:color="auto"/>
              <w:left w:val="single" w:sz="4" w:space="0" w:color="auto"/>
              <w:bottom w:val="single" w:sz="4" w:space="0" w:color="auto"/>
              <w:right w:val="single" w:sz="4" w:space="0" w:color="auto"/>
            </w:tcBorders>
          </w:tcPr>
          <w:p w14:paraId="4CE970C7" w14:textId="77777777" w:rsidR="00C62FEB" w:rsidRDefault="00000000">
            <w:pPr>
              <w:pStyle w:val="NoSpacing"/>
              <w:rPr>
                <w:rFonts w:ascii="Arial" w:hAnsi="Arial" w:cs="Arial"/>
                <w:sz w:val="24"/>
                <w:szCs w:val="24"/>
              </w:rPr>
            </w:pPr>
            <w:proofErr w:type="spellStart"/>
            <w:r>
              <w:rPr>
                <w:rFonts w:ascii="Arial" w:hAnsi="Arial" w:cs="Arial"/>
                <w:sz w:val="24"/>
                <w:szCs w:val="24"/>
              </w:rPr>
              <w:t>Adjustment_type</w:t>
            </w:r>
            <w:proofErr w:type="spellEnd"/>
          </w:p>
        </w:tc>
        <w:tc>
          <w:tcPr>
            <w:tcW w:w="2394" w:type="dxa"/>
            <w:tcBorders>
              <w:top w:val="single" w:sz="4" w:space="0" w:color="auto"/>
              <w:left w:val="single" w:sz="4" w:space="0" w:color="auto"/>
              <w:bottom w:val="single" w:sz="4" w:space="0" w:color="auto"/>
              <w:right w:val="single" w:sz="4" w:space="0" w:color="auto"/>
            </w:tcBorders>
          </w:tcPr>
          <w:p w14:paraId="32986E1E"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1CC536FD"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54DB4354" w14:textId="77777777" w:rsidR="00C62FEB" w:rsidRDefault="00000000">
            <w:pPr>
              <w:pStyle w:val="NoSpacing"/>
              <w:rPr>
                <w:rFonts w:ascii="Arial" w:hAnsi="Arial" w:cs="Arial"/>
                <w:sz w:val="24"/>
                <w:szCs w:val="24"/>
              </w:rPr>
            </w:pPr>
            <w:r>
              <w:rPr>
                <w:rFonts w:ascii="Arial" w:hAnsi="Arial" w:cs="Arial"/>
                <w:sz w:val="24"/>
                <w:szCs w:val="24"/>
              </w:rPr>
              <w:t>Category: Damage, Loss, Correction, Expiry</w:t>
            </w:r>
          </w:p>
        </w:tc>
      </w:tr>
      <w:tr w:rsidR="00C62FEB" w14:paraId="4DCF257D" w14:textId="77777777">
        <w:tc>
          <w:tcPr>
            <w:tcW w:w="2394" w:type="dxa"/>
            <w:tcBorders>
              <w:top w:val="single" w:sz="4" w:space="0" w:color="auto"/>
              <w:left w:val="single" w:sz="4" w:space="0" w:color="auto"/>
              <w:bottom w:val="single" w:sz="4" w:space="0" w:color="auto"/>
              <w:right w:val="single" w:sz="4" w:space="0" w:color="auto"/>
            </w:tcBorders>
          </w:tcPr>
          <w:p w14:paraId="37D31D04" w14:textId="77777777" w:rsidR="00C62FEB" w:rsidRDefault="00000000">
            <w:pPr>
              <w:pStyle w:val="NoSpacing"/>
              <w:rPr>
                <w:rFonts w:ascii="Arial" w:hAnsi="Arial" w:cs="Arial"/>
                <w:sz w:val="24"/>
                <w:szCs w:val="24"/>
              </w:rPr>
            </w:pPr>
            <w:proofErr w:type="spellStart"/>
            <w:r>
              <w:rPr>
                <w:rFonts w:ascii="Arial" w:hAnsi="Arial" w:cs="Arial"/>
                <w:sz w:val="24"/>
                <w:szCs w:val="24"/>
              </w:rPr>
              <w:t>Quantity_changed</w:t>
            </w:r>
            <w:proofErr w:type="spellEnd"/>
          </w:p>
        </w:tc>
        <w:tc>
          <w:tcPr>
            <w:tcW w:w="2394" w:type="dxa"/>
            <w:tcBorders>
              <w:top w:val="single" w:sz="4" w:space="0" w:color="auto"/>
              <w:left w:val="single" w:sz="4" w:space="0" w:color="auto"/>
              <w:bottom w:val="single" w:sz="4" w:space="0" w:color="auto"/>
              <w:right w:val="single" w:sz="4" w:space="0" w:color="auto"/>
            </w:tcBorders>
          </w:tcPr>
          <w:p w14:paraId="390CF21A" w14:textId="77777777" w:rsidR="00C62FEB" w:rsidRDefault="00000000">
            <w:pPr>
              <w:pStyle w:val="NoSpacing"/>
              <w:rPr>
                <w:rFonts w:ascii="Arial" w:hAnsi="Arial" w:cs="Arial"/>
                <w:sz w:val="24"/>
                <w:szCs w:val="24"/>
              </w:rPr>
            </w:pPr>
            <w:r>
              <w:rPr>
                <w:rFonts w:ascii="Arial" w:hAnsi="Arial" w:cs="Arial"/>
                <w:sz w:val="24"/>
                <w:szCs w:val="24"/>
              </w:rPr>
              <w:t>INT</w:t>
            </w:r>
          </w:p>
        </w:tc>
        <w:tc>
          <w:tcPr>
            <w:tcW w:w="2394" w:type="dxa"/>
            <w:tcBorders>
              <w:top w:val="single" w:sz="4" w:space="0" w:color="auto"/>
              <w:left w:val="single" w:sz="4" w:space="0" w:color="auto"/>
              <w:bottom w:val="single" w:sz="4" w:space="0" w:color="auto"/>
              <w:right w:val="single" w:sz="4" w:space="0" w:color="auto"/>
            </w:tcBorders>
          </w:tcPr>
          <w:p w14:paraId="40B0AC82"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54D6C1A1" w14:textId="77777777" w:rsidR="00C62FEB" w:rsidRDefault="00000000">
            <w:pPr>
              <w:pStyle w:val="NoSpacing"/>
              <w:rPr>
                <w:rFonts w:ascii="Arial" w:hAnsi="Arial" w:cs="Arial"/>
                <w:sz w:val="24"/>
                <w:szCs w:val="24"/>
              </w:rPr>
            </w:pPr>
            <w:r>
              <w:rPr>
                <w:rFonts w:ascii="Arial" w:hAnsi="Arial" w:cs="Arial"/>
                <w:sz w:val="24"/>
                <w:szCs w:val="24"/>
              </w:rPr>
              <w:t>Positive = add; negative = reduce available stock</w:t>
            </w:r>
          </w:p>
        </w:tc>
      </w:tr>
      <w:tr w:rsidR="00C62FEB" w14:paraId="1DCDA317" w14:textId="77777777">
        <w:tc>
          <w:tcPr>
            <w:tcW w:w="2394" w:type="dxa"/>
            <w:tcBorders>
              <w:top w:val="single" w:sz="4" w:space="0" w:color="auto"/>
              <w:left w:val="single" w:sz="4" w:space="0" w:color="auto"/>
              <w:bottom w:val="single" w:sz="4" w:space="0" w:color="auto"/>
              <w:right w:val="single" w:sz="4" w:space="0" w:color="auto"/>
            </w:tcBorders>
          </w:tcPr>
          <w:p w14:paraId="1EDE0ABF" w14:textId="77777777" w:rsidR="00C62FEB" w:rsidRDefault="00000000">
            <w:pPr>
              <w:pStyle w:val="NoSpacing"/>
              <w:rPr>
                <w:rFonts w:ascii="Arial" w:hAnsi="Arial" w:cs="Arial"/>
                <w:sz w:val="24"/>
                <w:szCs w:val="24"/>
              </w:rPr>
            </w:pPr>
            <w:r>
              <w:rPr>
                <w:rFonts w:ascii="Arial" w:hAnsi="Arial" w:cs="Arial"/>
                <w:sz w:val="24"/>
                <w:szCs w:val="24"/>
              </w:rPr>
              <w:t>reason</w:t>
            </w:r>
          </w:p>
        </w:tc>
        <w:tc>
          <w:tcPr>
            <w:tcW w:w="2394" w:type="dxa"/>
            <w:tcBorders>
              <w:top w:val="single" w:sz="4" w:space="0" w:color="auto"/>
              <w:left w:val="single" w:sz="4" w:space="0" w:color="auto"/>
              <w:bottom w:val="single" w:sz="4" w:space="0" w:color="auto"/>
              <w:right w:val="single" w:sz="4" w:space="0" w:color="auto"/>
            </w:tcBorders>
          </w:tcPr>
          <w:p w14:paraId="474F0F2A"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3F058690"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52082704" w14:textId="77777777" w:rsidR="00C62FEB" w:rsidRDefault="00000000">
            <w:pPr>
              <w:pStyle w:val="NoSpacing"/>
              <w:rPr>
                <w:rFonts w:ascii="Arial" w:hAnsi="Arial" w:cs="Arial"/>
                <w:sz w:val="24"/>
                <w:szCs w:val="24"/>
              </w:rPr>
            </w:pPr>
            <w:r>
              <w:rPr>
                <w:rFonts w:ascii="Arial" w:hAnsi="Arial" w:cs="Arial"/>
                <w:sz w:val="24"/>
                <w:szCs w:val="24"/>
              </w:rPr>
              <w:t>Notes/detailed explanation for the change</w:t>
            </w:r>
          </w:p>
        </w:tc>
      </w:tr>
      <w:tr w:rsidR="00C62FEB" w14:paraId="1EC7B858" w14:textId="77777777">
        <w:tc>
          <w:tcPr>
            <w:tcW w:w="2394" w:type="dxa"/>
            <w:tcBorders>
              <w:top w:val="single" w:sz="4" w:space="0" w:color="auto"/>
              <w:left w:val="single" w:sz="4" w:space="0" w:color="auto"/>
              <w:bottom w:val="single" w:sz="4" w:space="0" w:color="auto"/>
              <w:right w:val="single" w:sz="4" w:space="0" w:color="auto"/>
            </w:tcBorders>
          </w:tcPr>
          <w:p w14:paraId="74F66CA3" w14:textId="77777777" w:rsidR="00C62FEB" w:rsidRDefault="00000000">
            <w:pPr>
              <w:pStyle w:val="NoSpacing"/>
              <w:rPr>
                <w:rFonts w:ascii="Arial" w:hAnsi="Arial" w:cs="Arial"/>
                <w:sz w:val="24"/>
                <w:szCs w:val="24"/>
              </w:rPr>
            </w:pPr>
            <w:proofErr w:type="spellStart"/>
            <w:r>
              <w:rPr>
                <w:rFonts w:ascii="Arial" w:hAnsi="Arial" w:cs="Arial"/>
                <w:sz w:val="24"/>
                <w:szCs w:val="24"/>
              </w:rPr>
              <w:t>Adjustment_date</w:t>
            </w:r>
            <w:proofErr w:type="spellEnd"/>
          </w:p>
        </w:tc>
        <w:tc>
          <w:tcPr>
            <w:tcW w:w="2394" w:type="dxa"/>
            <w:tcBorders>
              <w:top w:val="single" w:sz="4" w:space="0" w:color="auto"/>
              <w:left w:val="single" w:sz="4" w:space="0" w:color="auto"/>
              <w:bottom w:val="single" w:sz="4" w:space="0" w:color="auto"/>
              <w:right w:val="single" w:sz="4" w:space="0" w:color="auto"/>
            </w:tcBorders>
          </w:tcPr>
          <w:p w14:paraId="2CB2ADC4" w14:textId="77777777" w:rsidR="00C62FEB" w:rsidRDefault="00000000">
            <w:pPr>
              <w:pStyle w:val="NoSpacing"/>
              <w:rPr>
                <w:rFonts w:ascii="Arial" w:hAnsi="Arial" w:cs="Arial"/>
                <w:sz w:val="24"/>
                <w:szCs w:val="24"/>
              </w:rPr>
            </w:pPr>
            <w:r>
              <w:rPr>
                <w:rFonts w:ascii="Arial" w:hAnsi="Arial" w:cs="Arial"/>
                <w:sz w:val="24"/>
                <w:szCs w:val="24"/>
              </w:rPr>
              <w:t>DATETIME</w:t>
            </w:r>
          </w:p>
        </w:tc>
        <w:tc>
          <w:tcPr>
            <w:tcW w:w="2394" w:type="dxa"/>
            <w:tcBorders>
              <w:top w:val="single" w:sz="4" w:space="0" w:color="auto"/>
              <w:left w:val="single" w:sz="4" w:space="0" w:color="auto"/>
              <w:bottom w:val="single" w:sz="4" w:space="0" w:color="auto"/>
              <w:right w:val="single" w:sz="4" w:space="0" w:color="auto"/>
            </w:tcBorders>
          </w:tcPr>
          <w:p w14:paraId="5DC0F81E" w14:textId="77777777" w:rsidR="00C62FEB" w:rsidRDefault="00000000">
            <w:pPr>
              <w:pStyle w:val="NoSpacing"/>
              <w:rPr>
                <w:rFonts w:ascii="Arial" w:hAnsi="Arial" w:cs="Arial"/>
                <w:sz w:val="24"/>
                <w:szCs w:val="24"/>
              </w:rPr>
            </w:pPr>
            <w:r>
              <w:rPr>
                <w:rFonts w:ascii="Arial" w:hAnsi="Arial" w:cs="Arial"/>
                <w:sz w:val="24"/>
                <w:szCs w:val="24"/>
              </w:rPr>
              <w:t>NOT NULL, DEFAULT CURRENT_TIMESTAMP</w:t>
            </w:r>
          </w:p>
        </w:tc>
        <w:tc>
          <w:tcPr>
            <w:tcW w:w="2394" w:type="dxa"/>
            <w:tcBorders>
              <w:top w:val="single" w:sz="4" w:space="0" w:color="auto"/>
              <w:left w:val="single" w:sz="4" w:space="0" w:color="auto"/>
              <w:bottom w:val="single" w:sz="4" w:space="0" w:color="auto"/>
              <w:right w:val="single" w:sz="4" w:space="0" w:color="auto"/>
            </w:tcBorders>
          </w:tcPr>
          <w:p w14:paraId="4EFB6E6A" w14:textId="77777777" w:rsidR="00C62FEB" w:rsidRDefault="00000000">
            <w:pPr>
              <w:pStyle w:val="NoSpacing"/>
              <w:rPr>
                <w:rFonts w:ascii="Arial" w:hAnsi="Arial" w:cs="Arial"/>
                <w:sz w:val="24"/>
                <w:szCs w:val="24"/>
              </w:rPr>
            </w:pPr>
            <w:r>
              <w:rPr>
                <w:rFonts w:ascii="Arial" w:hAnsi="Arial" w:cs="Arial"/>
                <w:sz w:val="24"/>
                <w:szCs w:val="24"/>
              </w:rPr>
              <w:t>Date/time the correction was recorded</w:t>
            </w:r>
          </w:p>
        </w:tc>
      </w:tr>
      <w:tr w:rsidR="00C62FEB" w14:paraId="62EEBFCE" w14:textId="77777777">
        <w:trPr>
          <w:trHeight w:val="1014"/>
        </w:trPr>
        <w:tc>
          <w:tcPr>
            <w:tcW w:w="2394" w:type="dxa"/>
            <w:tcBorders>
              <w:top w:val="single" w:sz="4" w:space="0" w:color="auto"/>
              <w:left w:val="single" w:sz="4" w:space="0" w:color="auto"/>
              <w:bottom w:val="single" w:sz="4" w:space="0" w:color="auto"/>
              <w:right w:val="single" w:sz="4" w:space="0" w:color="auto"/>
            </w:tcBorders>
          </w:tcPr>
          <w:p w14:paraId="6EF7C7A8" w14:textId="77777777" w:rsidR="00C62FEB" w:rsidRDefault="00000000">
            <w:pPr>
              <w:pStyle w:val="NoSpacing"/>
              <w:rPr>
                <w:rFonts w:ascii="Arial" w:hAnsi="Arial" w:cs="Arial"/>
                <w:sz w:val="24"/>
                <w:szCs w:val="24"/>
              </w:rPr>
            </w:pPr>
            <w:proofErr w:type="spellStart"/>
            <w:r>
              <w:rPr>
                <w:rFonts w:ascii="Arial" w:hAnsi="Arial" w:cs="Arial"/>
                <w:sz w:val="24"/>
                <w:szCs w:val="24"/>
              </w:rPr>
              <w:t>Authorized_by</w:t>
            </w:r>
            <w:proofErr w:type="spellEnd"/>
          </w:p>
        </w:tc>
        <w:tc>
          <w:tcPr>
            <w:tcW w:w="2394" w:type="dxa"/>
            <w:tcBorders>
              <w:top w:val="single" w:sz="4" w:space="0" w:color="auto"/>
              <w:left w:val="single" w:sz="4" w:space="0" w:color="auto"/>
              <w:bottom w:val="single" w:sz="4" w:space="0" w:color="auto"/>
              <w:right w:val="single" w:sz="4" w:space="0" w:color="auto"/>
            </w:tcBorders>
          </w:tcPr>
          <w:p w14:paraId="32B36102" w14:textId="77777777" w:rsidR="00C62FEB" w:rsidRDefault="00000000">
            <w:pPr>
              <w:pStyle w:val="NoSpacing"/>
              <w:rPr>
                <w:rFonts w:ascii="Arial" w:hAnsi="Arial" w:cs="Arial"/>
                <w:sz w:val="24"/>
                <w:szCs w:val="24"/>
              </w:rPr>
            </w:pPr>
            <w:r>
              <w:rPr>
                <w:rFonts w:ascii="Arial" w:hAnsi="Arial" w:cs="Arial"/>
                <w:sz w:val="24"/>
                <w:szCs w:val="24"/>
              </w:rPr>
              <w:t>VARCHAR</w:t>
            </w:r>
          </w:p>
        </w:tc>
        <w:tc>
          <w:tcPr>
            <w:tcW w:w="2394" w:type="dxa"/>
            <w:tcBorders>
              <w:top w:val="single" w:sz="4" w:space="0" w:color="auto"/>
              <w:left w:val="single" w:sz="4" w:space="0" w:color="auto"/>
              <w:bottom w:val="single" w:sz="4" w:space="0" w:color="auto"/>
              <w:right w:val="single" w:sz="4" w:space="0" w:color="auto"/>
            </w:tcBorders>
          </w:tcPr>
          <w:p w14:paraId="269D4FA3" w14:textId="77777777" w:rsidR="00C62FEB" w:rsidRDefault="00000000">
            <w:pPr>
              <w:pStyle w:val="NoSpacing"/>
              <w:rPr>
                <w:rFonts w:ascii="Arial" w:hAnsi="Arial" w:cs="Arial"/>
                <w:sz w:val="24"/>
                <w:szCs w:val="24"/>
              </w:rPr>
            </w:pPr>
            <w:r>
              <w:rPr>
                <w:rFonts w:ascii="Arial" w:hAnsi="Arial" w:cs="Arial"/>
                <w:sz w:val="24"/>
                <w:szCs w:val="24"/>
              </w:rPr>
              <w:t>NOT NULL</w:t>
            </w:r>
          </w:p>
        </w:tc>
        <w:tc>
          <w:tcPr>
            <w:tcW w:w="2394" w:type="dxa"/>
            <w:tcBorders>
              <w:top w:val="single" w:sz="4" w:space="0" w:color="auto"/>
              <w:left w:val="single" w:sz="4" w:space="0" w:color="auto"/>
              <w:bottom w:val="single" w:sz="4" w:space="0" w:color="auto"/>
              <w:right w:val="single" w:sz="4" w:space="0" w:color="auto"/>
            </w:tcBorders>
          </w:tcPr>
          <w:p w14:paraId="7C04E5BF" w14:textId="77777777" w:rsidR="00C62FEB" w:rsidRDefault="00000000">
            <w:pPr>
              <w:pStyle w:val="NoSpacing"/>
              <w:rPr>
                <w:rFonts w:ascii="Arial" w:hAnsi="Arial" w:cs="Arial"/>
                <w:sz w:val="24"/>
                <w:szCs w:val="24"/>
              </w:rPr>
            </w:pPr>
            <w:r>
              <w:rPr>
                <w:rFonts w:ascii="Arial" w:hAnsi="Arial" w:cs="Arial"/>
                <w:sz w:val="24"/>
                <w:szCs w:val="24"/>
              </w:rPr>
              <w:t>Person responsible for approving the change</w:t>
            </w:r>
          </w:p>
        </w:tc>
      </w:tr>
    </w:tbl>
    <w:p w14:paraId="7C411F91" w14:textId="77777777" w:rsidR="00C62FEB" w:rsidRDefault="00C62FEB">
      <w:pPr>
        <w:jc w:val="cente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0"/>
        <w:gridCol w:w="6390"/>
        <w:gridCol w:w="1436"/>
      </w:tblGrid>
      <w:tr w:rsidR="00C62FEB" w14:paraId="7CF714E7" w14:textId="77777777">
        <w:tc>
          <w:tcPr>
            <w:tcW w:w="1750" w:type="dxa"/>
            <w:tcBorders>
              <w:top w:val="single" w:sz="4" w:space="0" w:color="auto"/>
              <w:left w:val="single" w:sz="4" w:space="0" w:color="auto"/>
              <w:bottom w:val="single" w:sz="4" w:space="0" w:color="auto"/>
              <w:right w:val="single" w:sz="4" w:space="0" w:color="auto"/>
            </w:tcBorders>
            <w:shd w:val="clear" w:color="auto" w:fill="000080"/>
          </w:tcPr>
          <w:p w14:paraId="696506CB" w14:textId="77777777" w:rsidR="00C62FEB" w:rsidRDefault="00000000">
            <w:pPr>
              <w:rPr>
                <w:rFonts w:ascii="Arial" w:hAnsi="Arial" w:cs="Arial"/>
                <w:b/>
                <w:bCs/>
                <w:sz w:val="24"/>
                <w:szCs w:val="24"/>
              </w:rPr>
            </w:pPr>
            <w:r>
              <w:rPr>
                <w:rFonts w:ascii="Arial" w:hAnsi="Arial" w:cs="Arial"/>
                <w:b/>
                <w:bCs/>
                <w:sz w:val="24"/>
                <w:szCs w:val="24"/>
              </w:rPr>
              <w:lastRenderedPageBreak/>
              <w:t>Final Project</w:t>
            </w:r>
          </w:p>
        </w:tc>
        <w:tc>
          <w:tcPr>
            <w:tcW w:w="6390" w:type="dxa"/>
            <w:tcBorders>
              <w:top w:val="single" w:sz="4" w:space="0" w:color="auto"/>
              <w:left w:val="single" w:sz="4" w:space="0" w:color="auto"/>
              <w:bottom w:val="single" w:sz="4" w:space="0" w:color="auto"/>
              <w:right w:val="single" w:sz="4" w:space="0" w:color="auto"/>
            </w:tcBorders>
            <w:shd w:val="clear" w:color="auto" w:fill="000080"/>
          </w:tcPr>
          <w:p w14:paraId="63C2832B" w14:textId="77777777" w:rsidR="00C62FEB" w:rsidRDefault="00000000">
            <w:pPr>
              <w:jc w:val="center"/>
              <w:rPr>
                <w:rFonts w:ascii="Arial" w:hAnsi="Arial" w:cs="Arial"/>
                <w:b/>
                <w:bCs/>
                <w:sz w:val="24"/>
                <w:szCs w:val="24"/>
              </w:rPr>
            </w:pPr>
            <w:r>
              <w:rPr>
                <w:rFonts w:ascii="Arial" w:hAnsi="Arial" w:cs="Arial"/>
                <w:b/>
                <w:bCs/>
                <w:sz w:val="24"/>
                <w:szCs w:val="24"/>
              </w:rPr>
              <w:t>Section 5 – SQL Script Summary</w:t>
            </w:r>
          </w:p>
        </w:tc>
        <w:tc>
          <w:tcPr>
            <w:tcW w:w="1436" w:type="dxa"/>
            <w:tcBorders>
              <w:top w:val="single" w:sz="4" w:space="0" w:color="auto"/>
              <w:left w:val="single" w:sz="4" w:space="0" w:color="auto"/>
              <w:bottom w:val="single" w:sz="4" w:space="0" w:color="auto"/>
              <w:right w:val="single" w:sz="4" w:space="0" w:color="auto"/>
            </w:tcBorders>
            <w:shd w:val="clear" w:color="auto" w:fill="000080"/>
          </w:tcPr>
          <w:p w14:paraId="382EF844" w14:textId="77777777" w:rsidR="00C62FEB" w:rsidRDefault="00000000">
            <w:pPr>
              <w:jc w:val="center"/>
              <w:rPr>
                <w:rFonts w:ascii="Arial" w:hAnsi="Arial" w:cs="Arial"/>
                <w:b/>
                <w:bCs/>
                <w:sz w:val="24"/>
                <w:szCs w:val="24"/>
              </w:rPr>
            </w:pPr>
            <w:r>
              <w:rPr>
                <w:rFonts w:ascii="Arial" w:hAnsi="Arial" w:cs="Arial"/>
                <w:b/>
                <w:bCs/>
                <w:sz w:val="24"/>
                <w:szCs w:val="24"/>
              </w:rPr>
              <w:t>DBSYS 1</w:t>
            </w:r>
          </w:p>
        </w:tc>
      </w:tr>
    </w:tbl>
    <w:p w14:paraId="2DE9D7B5" w14:textId="77777777" w:rsidR="00C62FEB" w:rsidRDefault="00C62FEB">
      <w:pPr>
        <w:rPr>
          <w:rFonts w:ascii="Arial" w:hAnsi="Arial" w:cs="Arial"/>
          <w:b/>
          <w:bCs/>
          <w:sz w:val="24"/>
          <w:szCs w:val="24"/>
        </w:rPr>
      </w:pPr>
    </w:p>
    <w:p w14:paraId="7F0502E8" w14:textId="77777777" w:rsidR="00C62FEB" w:rsidRDefault="00000000">
      <w:pPr>
        <w:rPr>
          <w:rFonts w:ascii="Arial" w:hAnsi="Arial" w:cs="Arial"/>
          <w:b/>
          <w:bCs/>
          <w:sz w:val="24"/>
          <w:szCs w:val="24"/>
        </w:rPr>
      </w:pPr>
      <w:r>
        <w:rPr>
          <w:rFonts w:ascii="Arial" w:hAnsi="Arial" w:cs="Arial"/>
          <w:b/>
          <w:bCs/>
          <w:sz w:val="24"/>
          <w:szCs w:val="24"/>
        </w:rPr>
        <w:t xml:space="preserve">A. STORED PROCEDURE </w:t>
      </w:r>
    </w:p>
    <w:p w14:paraId="7E4D7B68"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AddUser</w:t>
      </w:r>
      <w:proofErr w:type="spellEnd"/>
      <w:r>
        <w:rPr>
          <w:rFonts w:ascii="Arial" w:hAnsi="Arial" w:cs="Arial"/>
          <w:b/>
          <w:bCs/>
          <w:color w:val="4F81BD"/>
          <w:sz w:val="24"/>
          <w:szCs w:val="24"/>
        </w:rPr>
        <w:t xml:space="preserve"> </w:t>
      </w:r>
    </w:p>
    <w:p w14:paraId="7D84522B" w14:textId="77777777" w:rsidR="00C62FEB" w:rsidRDefault="00000000">
      <w:pPr>
        <w:rPr>
          <w:rFonts w:ascii="Arial" w:hAnsi="Arial" w:cs="Arial"/>
          <w:sz w:val="24"/>
          <w:szCs w:val="24"/>
        </w:rPr>
      </w:pPr>
      <w:r>
        <w:rPr>
          <w:rFonts w:ascii="Arial" w:hAnsi="Arial" w:cs="Arial"/>
          <w:sz w:val="24"/>
          <w:szCs w:val="24"/>
        </w:rPr>
        <w:t xml:space="preserve">Purpose: </w:t>
      </w:r>
    </w:p>
    <w:p w14:paraId="58513288" w14:textId="77777777" w:rsidR="00C62FEB" w:rsidRDefault="00000000">
      <w:pPr>
        <w:rPr>
          <w:rFonts w:ascii="Arial" w:hAnsi="Arial" w:cs="Arial"/>
          <w:sz w:val="24"/>
          <w:szCs w:val="24"/>
        </w:rPr>
      </w:pPr>
      <w:r>
        <w:rPr>
          <w:rFonts w:ascii="Arial" w:hAnsi="Arial" w:cs="Arial"/>
          <w:sz w:val="24"/>
          <w:szCs w:val="24"/>
        </w:rPr>
        <w:t xml:space="preserve">The </w:t>
      </w:r>
      <w:proofErr w:type="spellStart"/>
      <w:r>
        <w:rPr>
          <w:rFonts w:ascii="Arial" w:hAnsi="Arial" w:cs="Arial"/>
          <w:b/>
          <w:bCs/>
          <w:sz w:val="24"/>
          <w:szCs w:val="24"/>
        </w:rPr>
        <w:t>AddUser</w:t>
      </w:r>
      <w:proofErr w:type="spellEnd"/>
      <w:r>
        <w:rPr>
          <w:rFonts w:ascii="Arial" w:hAnsi="Arial" w:cs="Arial"/>
          <w:sz w:val="24"/>
          <w:szCs w:val="24"/>
        </w:rPr>
        <w:t xml:space="preserve"> procedure is responsible for adding a new user to the </w:t>
      </w:r>
      <w:proofErr w:type="gramStart"/>
      <w:r>
        <w:rPr>
          <w:rFonts w:ascii="Arial" w:hAnsi="Arial" w:cs="Arial"/>
          <w:sz w:val="24"/>
          <w:szCs w:val="24"/>
        </w:rPr>
        <w:t>users</w:t>
      </w:r>
      <w:proofErr w:type="gramEnd"/>
      <w:r>
        <w:rPr>
          <w:rFonts w:ascii="Arial" w:hAnsi="Arial" w:cs="Arial"/>
          <w:sz w:val="24"/>
          <w:szCs w:val="24"/>
        </w:rPr>
        <w:t xml:space="preserve"> table. Before inserting the record, it checks whether a user with the same email address already exists in the database. If a duplicate record is found, the insertion is prevented; otherwise, the new user is successfully added. </w:t>
      </w:r>
    </w:p>
    <w:p w14:paraId="3E0C6F70" w14:textId="77777777" w:rsidR="00C62FEB" w:rsidRDefault="00000000">
      <w:pPr>
        <w:pStyle w:val="NoSpacing"/>
        <w:spacing w:after="120"/>
        <w:rPr>
          <w:rFonts w:ascii="Arial" w:hAnsi="Arial" w:cs="Arial"/>
          <w:sz w:val="24"/>
          <w:szCs w:val="24"/>
        </w:rPr>
      </w:pPr>
      <w:r>
        <w:rPr>
          <w:rFonts w:ascii="Arial" w:hAnsi="Arial" w:cs="Arial"/>
          <w:sz w:val="24"/>
          <w:szCs w:val="24"/>
        </w:rPr>
        <w:t xml:space="preserve">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62FC097B" w14:textId="77777777">
        <w:tc>
          <w:tcPr>
            <w:tcW w:w="4788" w:type="dxa"/>
            <w:shd w:val="clear" w:color="auto" w:fill="8DB3E2"/>
          </w:tcPr>
          <w:p w14:paraId="7E1BE1F7" w14:textId="77777777" w:rsidR="00C62FEB" w:rsidRDefault="00000000">
            <w:pPr>
              <w:pStyle w:val="NoSpacing"/>
              <w:jc w:val="center"/>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0EB8CF79"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015980B0" w14:textId="77777777">
        <w:tc>
          <w:tcPr>
            <w:tcW w:w="4788" w:type="dxa"/>
          </w:tcPr>
          <w:p w14:paraId="7A049A2F" w14:textId="77777777" w:rsidR="00C62FEB" w:rsidRDefault="00000000">
            <w:pPr>
              <w:pStyle w:val="NoSpacing"/>
              <w:rPr>
                <w:rFonts w:ascii="Arial" w:hAnsi="Arial" w:cs="Arial"/>
                <w:sz w:val="24"/>
                <w:szCs w:val="24"/>
              </w:rPr>
            </w:pPr>
            <w:proofErr w:type="spellStart"/>
            <w:r>
              <w:rPr>
                <w:rFonts w:ascii="Arial" w:hAnsi="Arial" w:cs="Arial"/>
                <w:sz w:val="24"/>
                <w:szCs w:val="24"/>
              </w:rPr>
              <w:t>p_full_name</w:t>
            </w:r>
            <w:proofErr w:type="spellEnd"/>
          </w:p>
        </w:tc>
        <w:tc>
          <w:tcPr>
            <w:tcW w:w="4788" w:type="dxa"/>
          </w:tcPr>
          <w:p w14:paraId="1D9BE97F" w14:textId="77777777" w:rsidR="00C62FEB" w:rsidRDefault="00000000">
            <w:pPr>
              <w:pStyle w:val="NoSpacing"/>
              <w:rPr>
                <w:rFonts w:ascii="Arial" w:hAnsi="Arial" w:cs="Arial"/>
                <w:sz w:val="24"/>
                <w:szCs w:val="24"/>
              </w:rPr>
            </w:pPr>
            <w:r>
              <w:rPr>
                <w:rFonts w:ascii="Arial" w:hAnsi="Arial" w:cs="Arial"/>
                <w:sz w:val="24"/>
                <w:szCs w:val="24"/>
              </w:rPr>
              <w:t>User's full name</w:t>
            </w:r>
          </w:p>
        </w:tc>
      </w:tr>
      <w:tr w:rsidR="00C62FEB" w14:paraId="3163E8EA" w14:textId="77777777">
        <w:tc>
          <w:tcPr>
            <w:tcW w:w="4788" w:type="dxa"/>
          </w:tcPr>
          <w:p w14:paraId="61AA815B" w14:textId="77777777" w:rsidR="00C62FEB" w:rsidRDefault="00000000">
            <w:pPr>
              <w:pStyle w:val="NoSpacing"/>
              <w:rPr>
                <w:rFonts w:ascii="Arial" w:hAnsi="Arial" w:cs="Arial"/>
                <w:sz w:val="24"/>
                <w:szCs w:val="24"/>
              </w:rPr>
            </w:pPr>
            <w:proofErr w:type="spellStart"/>
            <w:r>
              <w:rPr>
                <w:rFonts w:ascii="Arial" w:hAnsi="Arial" w:cs="Arial"/>
                <w:sz w:val="24"/>
                <w:szCs w:val="24"/>
              </w:rPr>
              <w:t>p_email</w:t>
            </w:r>
            <w:proofErr w:type="spellEnd"/>
            <w:r>
              <w:rPr>
                <w:rFonts w:ascii="Arial" w:hAnsi="Arial" w:cs="Arial"/>
                <w:sz w:val="24"/>
                <w:szCs w:val="24"/>
              </w:rPr>
              <w:t xml:space="preserve"> </w:t>
            </w:r>
          </w:p>
        </w:tc>
        <w:tc>
          <w:tcPr>
            <w:tcW w:w="4788" w:type="dxa"/>
          </w:tcPr>
          <w:p w14:paraId="65315A59" w14:textId="77777777" w:rsidR="00C62FEB" w:rsidRDefault="00000000">
            <w:pPr>
              <w:pStyle w:val="NoSpacing"/>
              <w:rPr>
                <w:rFonts w:ascii="Arial" w:hAnsi="Arial" w:cs="Arial"/>
                <w:sz w:val="24"/>
                <w:szCs w:val="24"/>
              </w:rPr>
            </w:pPr>
            <w:r>
              <w:rPr>
                <w:rFonts w:ascii="Arial" w:hAnsi="Arial" w:cs="Arial"/>
                <w:sz w:val="24"/>
                <w:szCs w:val="24"/>
              </w:rPr>
              <w:t xml:space="preserve">User's mail address </w:t>
            </w:r>
          </w:p>
        </w:tc>
      </w:tr>
      <w:tr w:rsidR="00C62FEB" w14:paraId="78EB38B5" w14:textId="77777777">
        <w:tc>
          <w:tcPr>
            <w:tcW w:w="4788" w:type="dxa"/>
          </w:tcPr>
          <w:p w14:paraId="60EB3804" w14:textId="77777777" w:rsidR="00C62FEB" w:rsidRDefault="00000000">
            <w:pPr>
              <w:pStyle w:val="NoSpacing"/>
              <w:rPr>
                <w:rFonts w:ascii="Arial" w:hAnsi="Arial" w:cs="Arial"/>
                <w:sz w:val="24"/>
                <w:szCs w:val="24"/>
              </w:rPr>
            </w:pPr>
            <w:proofErr w:type="spellStart"/>
            <w:r>
              <w:rPr>
                <w:rFonts w:ascii="Arial" w:hAnsi="Arial" w:cs="Arial"/>
                <w:sz w:val="24"/>
                <w:szCs w:val="24"/>
              </w:rPr>
              <w:t>p_password</w:t>
            </w:r>
            <w:proofErr w:type="spellEnd"/>
          </w:p>
        </w:tc>
        <w:tc>
          <w:tcPr>
            <w:tcW w:w="4788" w:type="dxa"/>
          </w:tcPr>
          <w:p w14:paraId="3AD0D795" w14:textId="77777777" w:rsidR="00C62FEB" w:rsidRDefault="00000000">
            <w:pPr>
              <w:pStyle w:val="NoSpacing"/>
              <w:rPr>
                <w:rFonts w:ascii="Arial" w:hAnsi="Arial" w:cs="Arial"/>
                <w:sz w:val="24"/>
                <w:szCs w:val="24"/>
              </w:rPr>
            </w:pPr>
            <w:r>
              <w:rPr>
                <w:rFonts w:ascii="Arial" w:hAnsi="Arial" w:cs="Arial"/>
                <w:sz w:val="24"/>
                <w:szCs w:val="24"/>
              </w:rPr>
              <w:t>User's password</w:t>
            </w:r>
          </w:p>
        </w:tc>
      </w:tr>
      <w:tr w:rsidR="00C62FEB" w14:paraId="7C824C63" w14:textId="77777777">
        <w:tc>
          <w:tcPr>
            <w:tcW w:w="4788" w:type="dxa"/>
          </w:tcPr>
          <w:p w14:paraId="72EB5FD4" w14:textId="77777777" w:rsidR="00C62FEB" w:rsidRDefault="00000000">
            <w:pPr>
              <w:pStyle w:val="NoSpacing"/>
              <w:rPr>
                <w:rFonts w:ascii="Arial" w:hAnsi="Arial" w:cs="Arial"/>
                <w:sz w:val="24"/>
                <w:szCs w:val="24"/>
              </w:rPr>
            </w:pPr>
            <w:proofErr w:type="spellStart"/>
            <w:r>
              <w:rPr>
                <w:rFonts w:ascii="Arial" w:hAnsi="Arial" w:cs="Arial"/>
                <w:sz w:val="24"/>
                <w:szCs w:val="24"/>
              </w:rPr>
              <w:t>p_store_id</w:t>
            </w:r>
            <w:proofErr w:type="spellEnd"/>
          </w:p>
        </w:tc>
        <w:tc>
          <w:tcPr>
            <w:tcW w:w="4788" w:type="dxa"/>
          </w:tcPr>
          <w:p w14:paraId="4AC82D65" w14:textId="77777777" w:rsidR="00C62FEB" w:rsidRDefault="00000000">
            <w:pPr>
              <w:pStyle w:val="NoSpacing"/>
              <w:rPr>
                <w:rFonts w:ascii="Arial" w:hAnsi="Arial" w:cs="Arial"/>
                <w:sz w:val="24"/>
                <w:szCs w:val="24"/>
              </w:rPr>
            </w:pPr>
            <w:r>
              <w:rPr>
                <w:rFonts w:ascii="Arial" w:hAnsi="Arial" w:cs="Arial"/>
                <w:sz w:val="24"/>
                <w:szCs w:val="24"/>
              </w:rPr>
              <w:t>Store ID</w:t>
            </w:r>
          </w:p>
        </w:tc>
      </w:tr>
      <w:tr w:rsidR="00C62FEB" w14:paraId="6444EE84" w14:textId="77777777">
        <w:tc>
          <w:tcPr>
            <w:tcW w:w="4788" w:type="dxa"/>
          </w:tcPr>
          <w:p w14:paraId="2DB963DB" w14:textId="77777777" w:rsidR="00C62FEB" w:rsidRDefault="00000000">
            <w:pPr>
              <w:pStyle w:val="NoSpacing"/>
              <w:rPr>
                <w:rFonts w:ascii="Arial" w:hAnsi="Arial" w:cs="Arial"/>
                <w:sz w:val="24"/>
                <w:szCs w:val="24"/>
              </w:rPr>
            </w:pPr>
            <w:proofErr w:type="spellStart"/>
            <w:r>
              <w:rPr>
                <w:rFonts w:ascii="Arial" w:hAnsi="Arial" w:cs="Arial"/>
                <w:sz w:val="24"/>
                <w:szCs w:val="24"/>
              </w:rPr>
              <w:t>p_role</w:t>
            </w:r>
            <w:proofErr w:type="spellEnd"/>
          </w:p>
        </w:tc>
        <w:tc>
          <w:tcPr>
            <w:tcW w:w="4788" w:type="dxa"/>
          </w:tcPr>
          <w:p w14:paraId="3C38A5FF" w14:textId="77777777" w:rsidR="00C62FEB" w:rsidRDefault="00000000">
            <w:pPr>
              <w:pStyle w:val="NoSpacing"/>
              <w:rPr>
                <w:rFonts w:ascii="Arial" w:hAnsi="Arial" w:cs="Arial"/>
                <w:sz w:val="24"/>
                <w:szCs w:val="24"/>
              </w:rPr>
            </w:pPr>
            <w:r>
              <w:rPr>
                <w:rFonts w:ascii="Arial" w:hAnsi="Arial" w:cs="Arial"/>
                <w:sz w:val="24"/>
                <w:szCs w:val="24"/>
              </w:rPr>
              <w:t>User role</w:t>
            </w:r>
          </w:p>
        </w:tc>
      </w:tr>
    </w:tbl>
    <w:p w14:paraId="437F37B6" w14:textId="77777777" w:rsidR="00C62FEB" w:rsidRDefault="00C62FEB">
      <w:pPr>
        <w:pStyle w:val="NoSpacing"/>
        <w:rPr>
          <w:rFonts w:ascii="Arial" w:hAnsi="Arial" w:cs="Arial"/>
          <w:sz w:val="24"/>
          <w:szCs w:val="24"/>
        </w:rPr>
      </w:pPr>
    </w:p>
    <w:p w14:paraId="02892154" w14:textId="77777777" w:rsidR="00C62FEB" w:rsidRDefault="00000000">
      <w:pPr>
        <w:rPr>
          <w:rFonts w:ascii="Arial" w:hAnsi="Arial" w:cs="Arial"/>
          <w:sz w:val="24"/>
          <w:szCs w:val="24"/>
        </w:rPr>
      </w:pPr>
      <w:r>
        <w:rPr>
          <w:rFonts w:ascii="Arial" w:hAnsi="Arial" w:cs="Arial"/>
          <w:sz w:val="24"/>
          <w:szCs w:val="24"/>
        </w:rPr>
        <w:t xml:space="preserve">Output: </w:t>
      </w:r>
    </w:p>
    <w:p w14:paraId="61D04FAE" w14:textId="77777777" w:rsidR="00C62FEB" w:rsidRDefault="00000000">
      <w:pPr>
        <w:rPr>
          <w:rFonts w:ascii="Arial" w:hAnsi="Arial" w:cs="Arial"/>
          <w:sz w:val="24"/>
          <w:szCs w:val="24"/>
        </w:rPr>
      </w:pPr>
      <w:r>
        <w:rPr>
          <w:rFonts w:ascii="Arial" w:hAnsi="Arial" w:cs="Arial"/>
          <w:sz w:val="24"/>
          <w:szCs w:val="24"/>
        </w:rPr>
        <w:t xml:space="preserve">Adds the newly added user to the </w:t>
      </w:r>
      <w:r>
        <w:rPr>
          <w:rFonts w:ascii="Arial" w:hAnsi="Arial" w:cs="Arial"/>
          <w:b/>
          <w:bCs/>
          <w:sz w:val="24"/>
          <w:szCs w:val="24"/>
        </w:rPr>
        <w:t>users</w:t>
      </w:r>
      <w:r>
        <w:rPr>
          <w:rFonts w:ascii="Arial" w:hAnsi="Arial" w:cs="Arial"/>
          <w:sz w:val="24"/>
          <w:szCs w:val="24"/>
        </w:rPr>
        <w:t xml:space="preserve"> table, as long as the record does not exist yet. </w:t>
      </w:r>
    </w:p>
    <w:p w14:paraId="0F8DC0F3" w14:textId="77777777" w:rsidR="00C62FEB" w:rsidRDefault="00C62FEB">
      <w:pPr>
        <w:rPr>
          <w:rFonts w:ascii="Arial" w:hAnsi="Arial" w:cs="Arial"/>
          <w:b/>
          <w:bCs/>
          <w:sz w:val="24"/>
          <w:szCs w:val="24"/>
        </w:rPr>
      </w:pPr>
    </w:p>
    <w:p w14:paraId="4C2FE29F" w14:textId="77777777" w:rsidR="00C62FEB" w:rsidRDefault="00C62FEB">
      <w:pPr>
        <w:rPr>
          <w:rFonts w:ascii="Arial" w:hAnsi="Arial" w:cs="Arial"/>
          <w:b/>
          <w:bCs/>
          <w:sz w:val="24"/>
          <w:szCs w:val="24"/>
        </w:rPr>
      </w:pPr>
    </w:p>
    <w:p w14:paraId="6415DE61"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AddStore</w:t>
      </w:r>
      <w:proofErr w:type="spellEnd"/>
      <w:r>
        <w:rPr>
          <w:rFonts w:ascii="Arial" w:hAnsi="Arial" w:cs="Arial"/>
          <w:b/>
          <w:bCs/>
          <w:color w:val="4F81BD"/>
          <w:sz w:val="24"/>
          <w:szCs w:val="24"/>
        </w:rPr>
        <w:t xml:space="preserve"> </w:t>
      </w:r>
    </w:p>
    <w:p w14:paraId="3601094E" w14:textId="77777777" w:rsidR="00C62FEB" w:rsidRDefault="00000000">
      <w:pPr>
        <w:rPr>
          <w:rFonts w:ascii="Arial" w:hAnsi="Arial" w:cs="Arial"/>
          <w:sz w:val="24"/>
          <w:szCs w:val="24"/>
        </w:rPr>
      </w:pPr>
      <w:r>
        <w:rPr>
          <w:rFonts w:ascii="Arial" w:hAnsi="Arial" w:cs="Arial"/>
          <w:sz w:val="24"/>
          <w:szCs w:val="24"/>
        </w:rPr>
        <w:t xml:space="preserve">Purpose: </w:t>
      </w:r>
    </w:p>
    <w:p w14:paraId="60CEB58C" w14:textId="77777777" w:rsidR="00C62FEB" w:rsidRDefault="00000000">
      <w:pPr>
        <w:rPr>
          <w:rFonts w:ascii="Arial" w:hAnsi="Arial" w:cs="Arial"/>
          <w:sz w:val="24"/>
          <w:szCs w:val="24"/>
        </w:rPr>
      </w:pPr>
      <w:r>
        <w:rPr>
          <w:rFonts w:ascii="Arial" w:hAnsi="Arial" w:cs="Arial"/>
          <w:sz w:val="24"/>
          <w:szCs w:val="24"/>
        </w:rPr>
        <w:t xml:space="preserve">The </w:t>
      </w:r>
      <w:proofErr w:type="spellStart"/>
      <w:r>
        <w:rPr>
          <w:rFonts w:ascii="Arial" w:hAnsi="Arial" w:cs="Arial"/>
          <w:b/>
          <w:bCs/>
          <w:sz w:val="24"/>
          <w:szCs w:val="24"/>
        </w:rPr>
        <w:t>AddStore</w:t>
      </w:r>
      <w:proofErr w:type="spellEnd"/>
      <w:r>
        <w:rPr>
          <w:rFonts w:ascii="Arial" w:hAnsi="Arial" w:cs="Arial"/>
          <w:sz w:val="24"/>
          <w:szCs w:val="24"/>
        </w:rPr>
        <w:t xml:space="preserve"> procedure is responsible for adding a new store to the store table. Before inserting the record, it checks whether a store with the same store name and location already exists in the database. If a duplicate record is found, the insertion is prevented; otherwise, the new store is successfully added. </w:t>
      </w:r>
    </w:p>
    <w:p w14:paraId="7517AF3F" w14:textId="77777777" w:rsidR="00C62FEB" w:rsidRDefault="00C62FEB">
      <w:pPr>
        <w:rPr>
          <w:rFonts w:ascii="Arial" w:hAnsi="Arial" w:cs="Arial"/>
          <w:sz w:val="24"/>
          <w:szCs w:val="24"/>
        </w:rPr>
      </w:pPr>
    </w:p>
    <w:p w14:paraId="28AAF99A" w14:textId="77777777" w:rsidR="00C62FEB" w:rsidRDefault="00C62FEB">
      <w:pPr>
        <w:rPr>
          <w:rFonts w:ascii="Arial" w:hAnsi="Arial" w:cs="Arial"/>
          <w:sz w:val="24"/>
          <w:szCs w:val="24"/>
        </w:rPr>
      </w:pPr>
    </w:p>
    <w:p w14:paraId="42364A35" w14:textId="77777777" w:rsidR="00C62FEB" w:rsidRDefault="00C62FEB">
      <w:pPr>
        <w:rPr>
          <w:rFonts w:ascii="Arial" w:hAnsi="Arial" w:cs="Arial"/>
          <w:sz w:val="24"/>
          <w:szCs w:val="24"/>
        </w:rPr>
      </w:pPr>
    </w:p>
    <w:p w14:paraId="37C9B51C" w14:textId="77777777" w:rsidR="00C62FEB" w:rsidRDefault="00000000">
      <w:pPr>
        <w:pStyle w:val="NoSpacing"/>
        <w:spacing w:after="120"/>
        <w:rPr>
          <w:rFonts w:ascii="Arial" w:hAnsi="Arial" w:cs="Arial"/>
          <w:sz w:val="24"/>
          <w:szCs w:val="24"/>
        </w:rPr>
      </w:pPr>
      <w:r>
        <w:rPr>
          <w:rFonts w:ascii="Arial" w:hAnsi="Arial" w:cs="Arial"/>
          <w:sz w:val="24"/>
          <w:szCs w:val="24"/>
        </w:rPr>
        <w:lastRenderedPageBreak/>
        <w:t xml:space="preserve">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2805E2C4" w14:textId="77777777">
        <w:tc>
          <w:tcPr>
            <w:tcW w:w="4788" w:type="dxa"/>
            <w:shd w:val="clear" w:color="auto" w:fill="8DB3E2"/>
          </w:tcPr>
          <w:p w14:paraId="5035D58D" w14:textId="77777777" w:rsidR="00C62FEB" w:rsidRDefault="00000000">
            <w:pPr>
              <w:pStyle w:val="NoSpacing"/>
              <w:jc w:val="center"/>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3C4E6F05"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7A4CC01D" w14:textId="77777777">
        <w:tc>
          <w:tcPr>
            <w:tcW w:w="4788" w:type="dxa"/>
          </w:tcPr>
          <w:p w14:paraId="04D94BC7" w14:textId="77777777" w:rsidR="00C62FEB" w:rsidRDefault="00000000">
            <w:pPr>
              <w:pStyle w:val="NoSpacing"/>
              <w:rPr>
                <w:rFonts w:ascii="Arial" w:hAnsi="Arial" w:cs="Arial"/>
                <w:sz w:val="24"/>
                <w:szCs w:val="24"/>
              </w:rPr>
            </w:pPr>
            <w:proofErr w:type="spellStart"/>
            <w:r>
              <w:rPr>
                <w:rFonts w:ascii="Arial" w:hAnsi="Arial" w:cs="Arial"/>
                <w:sz w:val="24"/>
                <w:szCs w:val="24"/>
              </w:rPr>
              <w:t>p_store_name</w:t>
            </w:r>
            <w:proofErr w:type="spellEnd"/>
          </w:p>
        </w:tc>
        <w:tc>
          <w:tcPr>
            <w:tcW w:w="4788" w:type="dxa"/>
          </w:tcPr>
          <w:p w14:paraId="1F3CCB37" w14:textId="77777777" w:rsidR="00C62FEB" w:rsidRDefault="00000000">
            <w:pPr>
              <w:pStyle w:val="NoSpacing"/>
              <w:rPr>
                <w:rFonts w:ascii="Arial" w:hAnsi="Arial" w:cs="Arial"/>
                <w:sz w:val="24"/>
                <w:szCs w:val="24"/>
              </w:rPr>
            </w:pPr>
            <w:r>
              <w:rPr>
                <w:rFonts w:ascii="Arial" w:hAnsi="Arial" w:cs="Arial"/>
                <w:sz w:val="24"/>
                <w:szCs w:val="24"/>
              </w:rPr>
              <w:t xml:space="preserve">Store name </w:t>
            </w:r>
          </w:p>
        </w:tc>
      </w:tr>
      <w:tr w:rsidR="00C62FEB" w14:paraId="41477036" w14:textId="77777777">
        <w:tc>
          <w:tcPr>
            <w:tcW w:w="4788" w:type="dxa"/>
          </w:tcPr>
          <w:p w14:paraId="6D730F25" w14:textId="77777777" w:rsidR="00C62FEB" w:rsidRDefault="00000000">
            <w:pPr>
              <w:pStyle w:val="NoSpacing"/>
              <w:rPr>
                <w:rFonts w:ascii="Arial" w:hAnsi="Arial" w:cs="Arial"/>
                <w:sz w:val="24"/>
                <w:szCs w:val="24"/>
              </w:rPr>
            </w:pPr>
            <w:proofErr w:type="spellStart"/>
            <w:r>
              <w:rPr>
                <w:rFonts w:ascii="Arial" w:hAnsi="Arial" w:cs="Arial"/>
                <w:sz w:val="24"/>
                <w:szCs w:val="24"/>
              </w:rPr>
              <w:t>p_location</w:t>
            </w:r>
            <w:proofErr w:type="spellEnd"/>
          </w:p>
        </w:tc>
        <w:tc>
          <w:tcPr>
            <w:tcW w:w="4788" w:type="dxa"/>
          </w:tcPr>
          <w:p w14:paraId="7218ECF5" w14:textId="77777777" w:rsidR="00C62FEB" w:rsidRDefault="00000000">
            <w:pPr>
              <w:pStyle w:val="NoSpacing"/>
              <w:rPr>
                <w:rFonts w:ascii="Arial" w:hAnsi="Arial" w:cs="Arial"/>
                <w:sz w:val="24"/>
                <w:szCs w:val="24"/>
              </w:rPr>
            </w:pPr>
            <w:r>
              <w:rPr>
                <w:rFonts w:ascii="Arial" w:hAnsi="Arial" w:cs="Arial"/>
                <w:sz w:val="24"/>
                <w:szCs w:val="24"/>
              </w:rPr>
              <w:t>Store location</w:t>
            </w:r>
          </w:p>
        </w:tc>
      </w:tr>
      <w:tr w:rsidR="00C62FEB" w14:paraId="499CC591" w14:textId="77777777">
        <w:tc>
          <w:tcPr>
            <w:tcW w:w="4788" w:type="dxa"/>
          </w:tcPr>
          <w:p w14:paraId="6CA88F2C" w14:textId="77777777" w:rsidR="00C62FEB" w:rsidRDefault="00000000">
            <w:pPr>
              <w:pStyle w:val="NoSpacing"/>
              <w:rPr>
                <w:rFonts w:ascii="Arial" w:hAnsi="Arial" w:cs="Arial"/>
                <w:sz w:val="24"/>
                <w:szCs w:val="24"/>
              </w:rPr>
            </w:pPr>
            <w:proofErr w:type="spellStart"/>
            <w:r>
              <w:rPr>
                <w:rFonts w:ascii="Arial" w:hAnsi="Arial" w:cs="Arial"/>
                <w:sz w:val="24"/>
                <w:szCs w:val="24"/>
              </w:rPr>
              <w:t>p_phone</w:t>
            </w:r>
            <w:proofErr w:type="spellEnd"/>
          </w:p>
        </w:tc>
        <w:tc>
          <w:tcPr>
            <w:tcW w:w="4788" w:type="dxa"/>
          </w:tcPr>
          <w:p w14:paraId="198976BC" w14:textId="77777777" w:rsidR="00C62FEB" w:rsidRDefault="00000000">
            <w:pPr>
              <w:pStyle w:val="NoSpacing"/>
              <w:rPr>
                <w:rFonts w:ascii="Arial" w:hAnsi="Arial" w:cs="Arial"/>
                <w:sz w:val="24"/>
                <w:szCs w:val="24"/>
              </w:rPr>
            </w:pPr>
            <w:r>
              <w:rPr>
                <w:rFonts w:ascii="Arial" w:hAnsi="Arial" w:cs="Arial"/>
                <w:sz w:val="24"/>
                <w:szCs w:val="24"/>
              </w:rPr>
              <w:t>Store phone number</w:t>
            </w:r>
          </w:p>
        </w:tc>
      </w:tr>
      <w:tr w:rsidR="00C62FEB" w14:paraId="43B2358E" w14:textId="77777777">
        <w:tc>
          <w:tcPr>
            <w:tcW w:w="4788" w:type="dxa"/>
          </w:tcPr>
          <w:p w14:paraId="1E541927" w14:textId="77777777" w:rsidR="00C62FEB" w:rsidRDefault="00000000">
            <w:pPr>
              <w:pStyle w:val="NoSpacing"/>
              <w:rPr>
                <w:rFonts w:ascii="Arial" w:hAnsi="Arial" w:cs="Arial"/>
                <w:sz w:val="24"/>
                <w:szCs w:val="24"/>
              </w:rPr>
            </w:pPr>
            <w:proofErr w:type="spellStart"/>
            <w:r>
              <w:rPr>
                <w:rFonts w:ascii="Arial" w:hAnsi="Arial" w:cs="Arial"/>
                <w:sz w:val="24"/>
                <w:szCs w:val="24"/>
              </w:rPr>
              <w:t>p_owner</w:t>
            </w:r>
            <w:proofErr w:type="spellEnd"/>
          </w:p>
        </w:tc>
        <w:tc>
          <w:tcPr>
            <w:tcW w:w="4788" w:type="dxa"/>
          </w:tcPr>
          <w:p w14:paraId="1B55BFF7" w14:textId="77777777" w:rsidR="00C62FEB" w:rsidRDefault="00000000">
            <w:pPr>
              <w:pStyle w:val="NoSpacing"/>
              <w:rPr>
                <w:rFonts w:ascii="Arial" w:hAnsi="Arial" w:cs="Arial"/>
                <w:sz w:val="24"/>
                <w:szCs w:val="24"/>
              </w:rPr>
            </w:pPr>
            <w:r>
              <w:rPr>
                <w:rFonts w:ascii="Arial" w:hAnsi="Arial" w:cs="Arial"/>
                <w:sz w:val="24"/>
                <w:szCs w:val="24"/>
              </w:rPr>
              <w:t xml:space="preserve">Store owner </w:t>
            </w:r>
          </w:p>
        </w:tc>
      </w:tr>
    </w:tbl>
    <w:p w14:paraId="26BD65B9" w14:textId="77777777" w:rsidR="00C62FEB" w:rsidRDefault="00C62FEB">
      <w:pPr>
        <w:pStyle w:val="NoSpacing"/>
        <w:rPr>
          <w:rFonts w:ascii="Arial" w:hAnsi="Arial" w:cs="Arial"/>
          <w:sz w:val="24"/>
          <w:szCs w:val="24"/>
        </w:rPr>
      </w:pPr>
    </w:p>
    <w:p w14:paraId="4AF43B94" w14:textId="77777777" w:rsidR="00C62FEB" w:rsidRDefault="00000000">
      <w:pPr>
        <w:rPr>
          <w:rFonts w:ascii="Arial" w:hAnsi="Arial" w:cs="Arial"/>
          <w:sz w:val="24"/>
          <w:szCs w:val="24"/>
        </w:rPr>
      </w:pPr>
      <w:r>
        <w:rPr>
          <w:rFonts w:ascii="Arial" w:hAnsi="Arial" w:cs="Arial"/>
          <w:sz w:val="24"/>
          <w:szCs w:val="24"/>
        </w:rPr>
        <w:t>Output:</w:t>
      </w:r>
    </w:p>
    <w:p w14:paraId="169E80A6" w14:textId="77777777" w:rsidR="00C62FEB" w:rsidRDefault="00000000">
      <w:pPr>
        <w:rPr>
          <w:rFonts w:ascii="Arial" w:hAnsi="Arial" w:cs="Arial"/>
          <w:sz w:val="24"/>
          <w:szCs w:val="24"/>
        </w:rPr>
      </w:pPr>
      <w:r>
        <w:rPr>
          <w:rFonts w:ascii="Arial" w:hAnsi="Arial" w:cs="Arial"/>
          <w:sz w:val="24"/>
          <w:szCs w:val="24"/>
        </w:rPr>
        <w:t xml:space="preserve"> Adds the newly added store to the </w:t>
      </w:r>
      <w:r>
        <w:rPr>
          <w:rFonts w:ascii="Arial" w:hAnsi="Arial" w:cs="Arial"/>
          <w:b/>
          <w:bCs/>
          <w:sz w:val="24"/>
          <w:szCs w:val="24"/>
        </w:rPr>
        <w:t>store</w:t>
      </w:r>
      <w:r>
        <w:rPr>
          <w:rFonts w:ascii="Arial" w:hAnsi="Arial" w:cs="Arial"/>
          <w:sz w:val="24"/>
          <w:szCs w:val="24"/>
        </w:rPr>
        <w:t xml:space="preserve"> table, as long as the record does not exist yet.</w:t>
      </w:r>
    </w:p>
    <w:p w14:paraId="59BA18A6" w14:textId="77777777" w:rsidR="00C62FEB" w:rsidRDefault="00C62FEB">
      <w:pPr>
        <w:rPr>
          <w:rFonts w:ascii="Arial" w:hAnsi="Arial" w:cs="Arial"/>
          <w:b/>
          <w:bCs/>
          <w:sz w:val="24"/>
          <w:szCs w:val="24"/>
        </w:rPr>
      </w:pPr>
    </w:p>
    <w:p w14:paraId="535088EC" w14:textId="77777777" w:rsidR="00C62FEB" w:rsidRDefault="00C62FEB">
      <w:pPr>
        <w:rPr>
          <w:rFonts w:ascii="Arial" w:hAnsi="Arial" w:cs="Arial"/>
          <w:b/>
          <w:bCs/>
          <w:sz w:val="24"/>
          <w:szCs w:val="24"/>
        </w:rPr>
      </w:pPr>
    </w:p>
    <w:p w14:paraId="53A19FCC"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AddSupplier</w:t>
      </w:r>
      <w:proofErr w:type="spellEnd"/>
      <w:r>
        <w:rPr>
          <w:rFonts w:ascii="Arial" w:hAnsi="Arial" w:cs="Arial"/>
          <w:b/>
          <w:bCs/>
          <w:color w:val="4F81BD"/>
          <w:sz w:val="24"/>
          <w:szCs w:val="24"/>
        </w:rPr>
        <w:t xml:space="preserve"> </w:t>
      </w:r>
    </w:p>
    <w:p w14:paraId="7A7C3BAF" w14:textId="77777777" w:rsidR="00C62FEB" w:rsidRDefault="00000000">
      <w:pPr>
        <w:rPr>
          <w:rFonts w:ascii="Arial" w:hAnsi="Arial" w:cs="Arial"/>
          <w:sz w:val="24"/>
          <w:szCs w:val="24"/>
        </w:rPr>
      </w:pPr>
      <w:r>
        <w:rPr>
          <w:rFonts w:ascii="Arial" w:hAnsi="Arial" w:cs="Arial"/>
          <w:sz w:val="24"/>
          <w:szCs w:val="24"/>
        </w:rPr>
        <w:t xml:space="preserve">Purpose: </w:t>
      </w:r>
    </w:p>
    <w:p w14:paraId="0B0A9BF8" w14:textId="77777777" w:rsidR="00C62FEB" w:rsidRDefault="00000000">
      <w:pPr>
        <w:rPr>
          <w:rFonts w:ascii="Arial" w:hAnsi="Arial" w:cs="Arial"/>
          <w:sz w:val="24"/>
          <w:szCs w:val="24"/>
        </w:rPr>
      </w:pPr>
      <w:r>
        <w:rPr>
          <w:rFonts w:ascii="Arial" w:hAnsi="Arial" w:cs="Arial"/>
          <w:sz w:val="24"/>
          <w:szCs w:val="24"/>
        </w:rPr>
        <w:t xml:space="preserve">The </w:t>
      </w:r>
      <w:proofErr w:type="spellStart"/>
      <w:r>
        <w:rPr>
          <w:rFonts w:ascii="Arial" w:hAnsi="Arial" w:cs="Arial"/>
          <w:b/>
          <w:bCs/>
          <w:sz w:val="24"/>
          <w:szCs w:val="24"/>
        </w:rPr>
        <w:t>AddSupplier</w:t>
      </w:r>
      <w:proofErr w:type="spellEnd"/>
      <w:r>
        <w:rPr>
          <w:rFonts w:ascii="Arial" w:hAnsi="Arial" w:cs="Arial"/>
          <w:sz w:val="24"/>
          <w:szCs w:val="24"/>
        </w:rPr>
        <w:t xml:space="preserve"> procedure is responsible for adding a new supplier to the supplier table. Before inserting the record, it checks whether a supplier with the same </w:t>
      </w:r>
      <w:proofErr w:type="gramStart"/>
      <w:r>
        <w:rPr>
          <w:rFonts w:ascii="Arial" w:hAnsi="Arial" w:cs="Arial"/>
          <w:sz w:val="24"/>
          <w:szCs w:val="24"/>
        </w:rPr>
        <w:t>supplier</w:t>
      </w:r>
      <w:proofErr w:type="gramEnd"/>
      <w:r>
        <w:rPr>
          <w:rFonts w:ascii="Arial" w:hAnsi="Arial" w:cs="Arial"/>
          <w:sz w:val="24"/>
          <w:szCs w:val="24"/>
        </w:rPr>
        <w:t xml:space="preserve"> name and email address already </w:t>
      </w:r>
      <w:proofErr w:type="gramStart"/>
      <w:r>
        <w:rPr>
          <w:rFonts w:ascii="Arial" w:hAnsi="Arial" w:cs="Arial"/>
          <w:sz w:val="24"/>
          <w:szCs w:val="24"/>
        </w:rPr>
        <w:t>exists</w:t>
      </w:r>
      <w:proofErr w:type="gramEnd"/>
      <w:r>
        <w:rPr>
          <w:rFonts w:ascii="Arial" w:hAnsi="Arial" w:cs="Arial"/>
          <w:sz w:val="24"/>
          <w:szCs w:val="24"/>
        </w:rPr>
        <w:t xml:space="preserve"> in the database. If a duplicate record is found, the insertion is prevented; otherwise, the new supplier is successfully added. </w:t>
      </w:r>
    </w:p>
    <w:p w14:paraId="310E2215" w14:textId="77777777" w:rsidR="00C62FEB" w:rsidRDefault="00000000">
      <w:pPr>
        <w:rPr>
          <w:rFonts w:ascii="Arial" w:hAnsi="Arial" w:cs="Arial"/>
          <w:sz w:val="24"/>
          <w:szCs w:val="24"/>
        </w:rPr>
      </w:pPr>
      <w:r>
        <w:rPr>
          <w:rFonts w:ascii="Arial" w:hAnsi="Arial" w:cs="Arial"/>
          <w:sz w:val="24"/>
          <w:szCs w:val="24"/>
        </w:rPr>
        <w:t xml:space="preserve">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24E04E11" w14:textId="77777777">
        <w:tc>
          <w:tcPr>
            <w:tcW w:w="4788" w:type="dxa"/>
            <w:shd w:val="clear" w:color="auto" w:fill="8DB3E2"/>
          </w:tcPr>
          <w:p w14:paraId="063E40D2" w14:textId="77777777" w:rsidR="00C62FEB" w:rsidRDefault="00000000">
            <w:pPr>
              <w:pStyle w:val="NoSpacing"/>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1D496CD1" w14:textId="77777777" w:rsidR="00C62FEB" w:rsidRDefault="00000000">
            <w:pPr>
              <w:pStyle w:val="NoSpacing"/>
              <w:rPr>
                <w:rFonts w:ascii="Arial" w:hAnsi="Arial" w:cs="Arial"/>
                <w:b/>
                <w:bCs/>
                <w:sz w:val="24"/>
                <w:szCs w:val="24"/>
              </w:rPr>
            </w:pPr>
            <w:r>
              <w:rPr>
                <w:rFonts w:ascii="Arial" w:hAnsi="Arial" w:cs="Arial"/>
                <w:b/>
                <w:bCs/>
                <w:sz w:val="24"/>
                <w:szCs w:val="24"/>
              </w:rPr>
              <w:t>Description</w:t>
            </w:r>
          </w:p>
        </w:tc>
      </w:tr>
      <w:tr w:rsidR="00C62FEB" w14:paraId="2AECECE2" w14:textId="77777777">
        <w:tc>
          <w:tcPr>
            <w:tcW w:w="4788" w:type="dxa"/>
          </w:tcPr>
          <w:p w14:paraId="4C1FA83C" w14:textId="77777777" w:rsidR="00C62FEB" w:rsidRDefault="00000000">
            <w:pPr>
              <w:pStyle w:val="NoSpacing"/>
              <w:rPr>
                <w:rFonts w:ascii="Arial" w:hAnsi="Arial" w:cs="Arial"/>
                <w:sz w:val="24"/>
                <w:szCs w:val="24"/>
              </w:rPr>
            </w:pPr>
            <w:proofErr w:type="spellStart"/>
            <w:r>
              <w:rPr>
                <w:rFonts w:ascii="Arial" w:hAnsi="Arial" w:cs="Arial"/>
                <w:sz w:val="24"/>
                <w:szCs w:val="24"/>
              </w:rPr>
              <w:t>p_supplier_name</w:t>
            </w:r>
            <w:proofErr w:type="spellEnd"/>
          </w:p>
        </w:tc>
        <w:tc>
          <w:tcPr>
            <w:tcW w:w="4788" w:type="dxa"/>
          </w:tcPr>
          <w:p w14:paraId="7585D944" w14:textId="77777777" w:rsidR="00C62FEB" w:rsidRDefault="00000000">
            <w:pPr>
              <w:pStyle w:val="NoSpacing"/>
              <w:rPr>
                <w:rFonts w:ascii="Arial" w:hAnsi="Arial" w:cs="Arial"/>
                <w:sz w:val="24"/>
                <w:szCs w:val="24"/>
              </w:rPr>
            </w:pPr>
            <w:r>
              <w:rPr>
                <w:rFonts w:ascii="Arial" w:hAnsi="Arial" w:cs="Arial"/>
                <w:sz w:val="24"/>
                <w:szCs w:val="24"/>
              </w:rPr>
              <w:t>Supplier name</w:t>
            </w:r>
          </w:p>
        </w:tc>
      </w:tr>
      <w:tr w:rsidR="00C62FEB" w14:paraId="38595F4D" w14:textId="77777777">
        <w:tc>
          <w:tcPr>
            <w:tcW w:w="4788" w:type="dxa"/>
          </w:tcPr>
          <w:p w14:paraId="5E485239" w14:textId="77777777" w:rsidR="00C62FEB" w:rsidRDefault="00000000">
            <w:pPr>
              <w:pStyle w:val="NoSpacing"/>
              <w:rPr>
                <w:rFonts w:ascii="Arial" w:hAnsi="Arial" w:cs="Arial"/>
                <w:sz w:val="24"/>
                <w:szCs w:val="24"/>
              </w:rPr>
            </w:pPr>
            <w:proofErr w:type="spellStart"/>
            <w:r>
              <w:rPr>
                <w:rFonts w:ascii="Arial" w:hAnsi="Arial" w:cs="Arial"/>
                <w:sz w:val="24"/>
                <w:szCs w:val="24"/>
              </w:rPr>
              <w:t>p_contact_person</w:t>
            </w:r>
            <w:proofErr w:type="spellEnd"/>
          </w:p>
        </w:tc>
        <w:tc>
          <w:tcPr>
            <w:tcW w:w="4788" w:type="dxa"/>
          </w:tcPr>
          <w:p w14:paraId="1787306C" w14:textId="77777777" w:rsidR="00C62FEB" w:rsidRDefault="00000000">
            <w:pPr>
              <w:pStyle w:val="NoSpacing"/>
              <w:rPr>
                <w:rFonts w:ascii="Arial" w:hAnsi="Arial" w:cs="Arial"/>
                <w:sz w:val="24"/>
                <w:szCs w:val="24"/>
              </w:rPr>
            </w:pPr>
            <w:r>
              <w:rPr>
                <w:rFonts w:ascii="Arial" w:hAnsi="Arial" w:cs="Arial"/>
                <w:sz w:val="24"/>
                <w:szCs w:val="24"/>
              </w:rPr>
              <w:t xml:space="preserve">Contact person </w:t>
            </w:r>
          </w:p>
        </w:tc>
      </w:tr>
      <w:tr w:rsidR="00C62FEB" w14:paraId="16A0AB39" w14:textId="77777777">
        <w:tc>
          <w:tcPr>
            <w:tcW w:w="4788" w:type="dxa"/>
          </w:tcPr>
          <w:p w14:paraId="57A9CC10" w14:textId="77777777" w:rsidR="00C62FEB" w:rsidRDefault="00000000">
            <w:pPr>
              <w:pStyle w:val="NoSpacing"/>
              <w:rPr>
                <w:rFonts w:ascii="Arial" w:hAnsi="Arial" w:cs="Arial"/>
                <w:sz w:val="24"/>
                <w:szCs w:val="24"/>
              </w:rPr>
            </w:pPr>
            <w:proofErr w:type="spellStart"/>
            <w:r>
              <w:rPr>
                <w:rFonts w:ascii="Arial" w:hAnsi="Arial" w:cs="Arial"/>
                <w:sz w:val="24"/>
                <w:szCs w:val="24"/>
              </w:rPr>
              <w:t>p_phone</w:t>
            </w:r>
            <w:proofErr w:type="spellEnd"/>
          </w:p>
        </w:tc>
        <w:tc>
          <w:tcPr>
            <w:tcW w:w="4788" w:type="dxa"/>
          </w:tcPr>
          <w:p w14:paraId="28065968" w14:textId="77777777" w:rsidR="00C62FEB" w:rsidRDefault="00000000">
            <w:pPr>
              <w:pStyle w:val="NoSpacing"/>
              <w:rPr>
                <w:rFonts w:ascii="Arial" w:hAnsi="Arial" w:cs="Arial"/>
                <w:sz w:val="24"/>
                <w:szCs w:val="24"/>
              </w:rPr>
            </w:pPr>
            <w:r>
              <w:rPr>
                <w:rFonts w:ascii="Arial" w:hAnsi="Arial" w:cs="Arial"/>
                <w:sz w:val="24"/>
                <w:szCs w:val="24"/>
              </w:rPr>
              <w:t>Supplier phone number</w:t>
            </w:r>
          </w:p>
        </w:tc>
      </w:tr>
      <w:tr w:rsidR="00C62FEB" w14:paraId="05EC15F9" w14:textId="77777777">
        <w:tc>
          <w:tcPr>
            <w:tcW w:w="4788" w:type="dxa"/>
          </w:tcPr>
          <w:p w14:paraId="2CD56547" w14:textId="77777777" w:rsidR="00C62FEB" w:rsidRDefault="00000000">
            <w:pPr>
              <w:pStyle w:val="NoSpacing"/>
              <w:rPr>
                <w:rFonts w:ascii="Arial" w:hAnsi="Arial" w:cs="Arial"/>
                <w:sz w:val="24"/>
                <w:szCs w:val="24"/>
              </w:rPr>
            </w:pPr>
            <w:proofErr w:type="spellStart"/>
            <w:r>
              <w:rPr>
                <w:rFonts w:ascii="Arial" w:hAnsi="Arial" w:cs="Arial"/>
                <w:sz w:val="24"/>
                <w:szCs w:val="24"/>
              </w:rPr>
              <w:t>p_email</w:t>
            </w:r>
            <w:proofErr w:type="spellEnd"/>
          </w:p>
        </w:tc>
        <w:tc>
          <w:tcPr>
            <w:tcW w:w="4788" w:type="dxa"/>
          </w:tcPr>
          <w:p w14:paraId="119B17C8" w14:textId="77777777" w:rsidR="00C62FEB" w:rsidRDefault="00000000">
            <w:pPr>
              <w:pStyle w:val="NoSpacing"/>
              <w:rPr>
                <w:rFonts w:ascii="Arial" w:hAnsi="Arial" w:cs="Arial"/>
                <w:sz w:val="24"/>
                <w:szCs w:val="24"/>
              </w:rPr>
            </w:pPr>
            <w:r>
              <w:rPr>
                <w:rFonts w:ascii="Arial" w:hAnsi="Arial" w:cs="Arial"/>
                <w:sz w:val="24"/>
                <w:szCs w:val="24"/>
              </w:rPr>
              <w:t xml:space="preserve">Supplier email address </w:t>
            </w:r>
          </w:p>
        </w:tc>
      </w:tr>
      <w:tr w:rsidR="00C62FEB" w14:paraId="5F67F769" w14:textId="77777777">
        <w:tc>
          <w:tcPr>
            <w:tcW w:w="4788" w:type="dxa"/>
          </w:tcPr>
          <w:p w14:paraId="4D139B6B" w14:textId="77777777" w:rsidR="00C62FEB" w:rsidRDefault="00000000">
            <w:pPr>
              <w:pStyle w:val="NoSpacing"/>
              <w:rPr>
                <w:rFonts w:ascii="Arial" w:hAnsi="Arial" w:cs="Arial"/>
                <w:sz w:val="24"/>
                <w:szCs w:val="24"/>
              </w:rPr>
            </w:pPr>
            <w:proofErr w:type="spellStart"/>
            <w:r>
              <w:rPr>
                <w:rFonts w:ascii="Arial" w:hAnsi="Arial" w:cs="Arial"/>
                <w:sz w:val="24"/>
                <w:szCs w:val="24"/>
              </w:rPr>
              <w:t>p_address</w:t>
            </w:r>
            <w:proofErr w:type="spellEnd"/>
          </w:p>
        </w:tc>
        <w:tc>
          <w:tcPr>
            <w:tcW w:w="4788" w:type="dxa"/>
          </w:tcPr>
          <w:p w14:paraId="043E26ED" w14:textId="77777777" w:rsidR="00C62FEB" w:rsidRDefault="00000000">
            <w:pPr>
              <w:pStyle w:val="NoSpacing"/>
              <w:rPr>
                <w:rFonts w:ascii="Arial" w:hAnsi="Arial" w:cs="Arial"/>
                <w:sz w:val="24"/>
                <w:szCs w:val="24"/>
              </w:rPr>
            </w:pPr>
            <w:r>
              <w:rPr>
                <w:rFonts w:ascii="Arial" w:hAnsi="Arial" w:cs="Arial"/>
                <w:sz w:val="24"/>
                <w:szCs w:val="24"/>
              </w:rPr>
              <w:t xml:space="preserve">Supplier address </w:t>
            </w:r>
          </w:p>
        </w:tc>
      </w:tr>
    </w:tbl>
    <w:p w14:paraId="328B6285" w14:textId="77777777" w:rsidR="00C62FEB" w:rsidRDefault="00C62FEB">
      <w:pPr>
        <w:pStyle w:val="NoSpacing"/>
        <w:rPr>
          <w:rFonts w:ascii="Arial" w:hAnsi="Arial" w:cs="Arial"/>
          <w:sz w:val="24"/>
          <w:szCs w:val="24"/>
        </w:rPr>
      </w:pPr>
    </w:p>
    <w:p w14:paraId="284F46F5" w14:textId="77777777" w:rsidR="00C62FEB" w:rsidRDefault="00000000">
      <w:pPr>
        <w:rPr>
          <w:rFonts w:ascii="Arial" w:hAnsi="Arial" w:cs="Arial"/>
          <w:sz w:val="24"/>
          <w:szCs w:val="24"/>
        </w:rPr>
      </w:pPr>
      <w:r>
        <w:rPr>
          <w:rFonts w:ascii="Arial" w:hAnsi="Arial" w:cs="Arial"/>
          <w:sz w:val="24"/>
          <w:szCs w:val="24"/>
        </w:rPr>
        <w:t xml:space="preserve">Output: Adds the newly added supplier to the </w:t>
      </w:r>
      <w:r>
        <w:rPr>
          <w:rFonts w:ascii="Arial" w:hAnsi="Arial" w:cs="Arial"/>
          <w:b/>
          <w:bCs/>
          <w:sz w:val="24"/>
          <w:szCs w:val="24"/>
        </w:rPr>
        <w:t>supplier</w:t>
      </w:r>
      <w:r>
        <w:rPr>
          <w:rFonts w:ascii="Arial" w:hAnsi="Arial" w:cs="Arial"/>
          <w:sz w:val="24"/>
          <w:szCs w:val="24"/>
        </w:rPr>
        <w:t xml:space="preserve"> table, as long as the record does not exist yet. </w:t>
      </w:r>
    </w:p>
    <w:p w14:paraId="0461F927" w14:textId="77777777" w:rsidR="00C62FEB" w:rsidRDefault="00C62FEB">
      <w:pPr>
        <w:rPr>
          <w:rFonts w:ascii="Arial" w:hAnsi="Arial" w:cs="Arial"/>
          <w:sz w:val="24"/>
          <w:szCs w:val="24"/>
        </w:rPr>
      </w:pPr>
    </w:p>
    <w:p w14:paraId="3D9FFFF8" w14:textId="77777777" w:rsidR="00C62FEB" w:rsidRDefault="00C62FEB">
      <w:pPr>
        <w:rPr>
          <w:rFonts w:ascii="Arial" w:hAnsi="Arial" w:cs="Arial"/>
          <w:sz w:val="24"/>
          <w:szCs w:val="24"/>
        </w:rPr>
      </w:pPr>
    </w:p>
    <w:p w14:paraId="3E2BACC7" w14:textId="77777777" w:rsidR="00C62FEB" w:rsidRDefault="00C62FEB">
      <w:pPr>
        <w:rPr>
          <w:rFonts w:ascii="Arial" w:hAnsi="Arial" w:cs="Arial"/>
          <w:sz w:val="24"/>
          <w:szCs w:val="24"/>
        </w:rPr>
      </w:pPr>
    </w:p>
    <w:p w14:paraId="2C902669" w14:textId="77777777" w:rsidR="00C62FEB" w:rsidRDefault="00C62FEB">
      <w:pPr>
        <w:rPr>
          <w:rFonts w:ascii="Arial" w:hAnsi="Arial" w:cs="Arial"/>
          <w:sz w:val="24"/>
          <w:szCs w:val="24"/>
        </w:rPr>
      </w:pPr>
    </w:p>
    <w:p w14:paraId="311E5500" w14:textId="77777777" w:rsidR="00C62FEB" w:rsidRDefault="00C62FEB">
      <w:pPr>
        <w:rPr>
          <w:rFonts w:ascii="Arial" w:hAnsi="Arial" w:cs="Arial"/>
          <w:sz w:val="24"/>
          <w:szCs w:val="24"/>
        </w:rPr>
      </w:pPr>
    </w:p>
    <w:p w14:paraId="73AFA615"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lastRenderedPageBreak/>
        <w:t xml:space="preserve">Procedure Name: </w:t>
      </w:r>
      <w:proofErr w:type="spellStart"/>
      <w:r>
        <w:rPr>
          <w:rFonts w:ascii="Arial" w:hAnsi="Arial" w:cs="Arial"/>
          <w:b/>
          <w:bCs/>
          <w:color w:val="4F81BD"/>
          <w:sz w:val="24"/>
          <w:szCs w:val="24"/>
        </w:rPr>
        <w:t>AddProduct</w:t>
      </w:r>
      <w:proofErr w:type="spellEnd"/>
      <w:r>
        <w:rPr>
          <w:rFonts w:ascii="Arial" w:hAnsi="Arial" w:cs="Arial"/>
          <w:b/>
          <w:bCs/>
          <w:color w:val="4F81BD"/>
          <w:sz w:val="24"/>
          <w:szCs w:val="24"/>
        </w:rPr>
        <w:t xml:space="preserve"> </w:t>
      </w:r>
    </w:p>
    <w:p w14:paraId="34835F9A" w14:textId="77777777" w:rsidR="00C62FEB" w:rsidRDefault="00000000">
      <w:pPr>
        <w:rPr>
          <w:rFonts w:ascii="Arial" w:hAnsi="Arial" w:cs="Arial"/>
          <w:sz w:val="24"/>
          <w:szCs w:val="24"/>
        </w:rPr>
      </w:pPr>
      <w:r>
        <w:rPr>
          <w:rFonts w:ascii="Arial" w:hAnsi="Arial" w:cs="Arial"/>
          <w:sz w:val="24"/>
          <w:szCs w:val="24"/>
        </w:rPr>
        <w:t xml:space="preserve">Purpose: </w:t>
      </w:r>
    </w:p>
    <w:p w14:paraId="2EF7670C" w14:textId="77777777" w:rsidR="00C62FEB" w:rsidRDefault="00000000">
      <w:pPr>
        <w:rPr>
          <w:rFonts w:ascii="Arial" w:hAnsi="Arial" w:cs="Arial"/>
          <w:b/>
          <w:bCs/>
          <w:sz w:val="24"/>
          <w:szCs w:val="24"/>
        </w:rPr>
      </w:pPr>
      <w:r>
        <w:rPr>
          <w:rFonts w:ascii="Arial" w:hAnsi="Arial" w:cs="Arial"/>
          <w:sz w:val="24"/>
          <w:szCs w:val="24"/>
        </w:rPr>
        <w:t xml:space="preserve">The </w:t>
      </w:r>
      <w:proofErr w:type="spellStart"/>
      <w:r>
        <w:rPr>
          <w:rFonts w:ascii="Arial" w:hAnsi="Arial" w:cs="Arial"/>
          <w:b/>
          <w:bCs/>
          <w:sz w:val="24"/>
          <w:szCs w:val="24"/>
        </w:rPr>
        <w:t>AddProduct</w:t>
      </w:r>
      <w:proofErr w:type="spellEnd"/>
      <w:r>
        <w:rPr>
          <w:rFonts w:ascii="Arial" w:hAnsi="Arial" w:cs="Arial"/>
          <w:sz w:val="24"/>
          <w:szCs w:val="24"/>
        </w:rPr>
        <w:t xml:space="preserve"> procedure is responsible for adding a new product to the product table. Before inserting the record, it checks whether a product with the same product name and supplier already exists in the database. If a duplicate record is found, the insertion is prevented; otherwise, the new product is successfully added.</w:t>
      </w:r>
      <w:r>
        <w:rPr>
          <w:rFonts w:ascii="Arial" w:hAnsi="Arial" w:cs="Arial"/>
          <w:b/>
          <w:bCs/>
          <w:sz w:val="24"/>
          <w:szCs w:val="24"/>
        </w:rPr>
        <w:t xml:space="preserve"> </w:t>
      </w:r>
    </w:p>
    <w:p w14:paraId="6438F180" w14:textId="77777777" w:rsidR="00C62FEB" w:rsidRDefault="00000000">
      <w:pPr>
        <w:rPr>
          <w:rFonts w:ascii="Arial" w:hAnsi="Arial" w:cs="Arial"/>
          <w:sz w:val="24"/>
          <w:szCs w:val="24"/>
        </w:rPr>
      </w:pPr>
      <w:r>
        <w:rPr>
          <w:rFonts w:ascii="Arial" w:hAnsi="Arial" w:cs="Arial"/>
          <w:sz w:val="24"/>
          <w:szCs w:val="24"/>
        </w:rPr>
        <w:t>Input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7EAAE3F9" w14:textId="77777777">
        <w:tc>
          <w:tcPr>
            <w:tcW w:w="4788" w:type="dxa"/>
            <w:shd w:val="clear" w:color="auto" w:fill="8DB3E2"/>
          </w:tcPr>
          <w:p w14:paraId="7795B9E7" w14:textId="77777777" w:rsidR="00C62FEB" w:rsidRDefault="00000000">
            <w:pPr>
              <w:pStyle w:val="NoSpacing"/>
              <w:jc w:val="center"/>
              <w:rPr>
                <w:rFonts w:ascii="Arial" w:hAnsi="Arial" w:cs="Arial"/>
                <w:b/>
                <w:bCs/>
                <w:color w:val="000000"/>
                <w:sz w:val="24"/>
                <w:szCs w:val="24"/>
              </w:rPr>
            </w:pPr>
            <w:r>
              <w:rPr>
                <w:rFonts w:ascii="Arial" w:hAnsi="Arial" w:cs="Arial"/>
                <w:b/>
                <w:bCs/>
                <w:color w:val="000000"/>
                <w:sz w:val="24"/>
                <w:szCs w:val="24"/>
              </w:rPr>
              <w:t>Parameter</w:t>
            </w:r>
          </w:p>
        </w:tc>
        <w:tc>
          <w:tcPr>
            <w:tcW w:w="4788" w:type="dxa"/>
            <w:shd w:val="clear" w:color="auto" w:fill="8DB3E2"/>
          </w:tcPr>
          <w:p w14:paraId="4609BD2B" w14:textId="77777777" w:rsidR="00C62FEB" w:rsidRDefault="00000000">
            <w:pPr>
              <w:pStyle w:val="NoSpacing"/>
              <w:jc w:val="center"/>
              <w:rPr>
                <w:rFonts w:ascii="Arial" w:hAnsi="Arial" w:cs="Arial"/>
                <w:b/>
                <w:bCs/>
                <w:color w:val="000000"/>
                <w:sz w:val="24"/>
                <w:szCs w:val="24"/>
              </w:rPr>
            </w:pPr>
            <w:r>
              <w:rPr>
                <w:rFonts w:ascii="Arial" w:hAnsi="Arial" w:cs="Arial"/>
                <w:b/>
                <w:bCs/>
                <w:color w:val="000000"/>
                <w:sz w:val="24"/>
                <w:szCs w:val="24"/>
              </w:rPr>
              <w:t>Description</w:t>
            </w:r>
          </w:p>
        </w:tc>
      </w:tr>
      <w:tr w:rsidR="00C62FEB" w14:paraId="0E33051E" w14:textId="77777777">
        <w:tc>
          <w:tcPr>
            <w:tcW w:w="4788" w:type="dxa"/>
          </w:tcPr>
          <w:p w14:paraId="7CF8C0FD" w14:textId="77777777" w:rsidR="00C62FEB" w:rsidRDefault="00000000">
            <w:pPr>
              <w:pStyle w:val="NoSpacing"/>
              <w:rPr>
                <w:rFonts w:ascii="Arial" w:hAnsi="Arial" w:cs="Arial"/>
                <w:sz w:val="24"/>
                <w:szCs w:val="24"/>
              </w:rPr>
            </w:pPr>
            <w:proofErr w:type="spellStart"/>
            <w:r>
              <w:rPr>
                <w:rFonts w:ascii="Arial" w:hAnsi="Arial" w:cs="Arial"/>
                <w:sz w:val="24"/>
                <w:szCs w:val="24"/>
              </w:rPr>
              <w:t>p_product_name</w:t>
            </w:r>
            <w:proofErr w:type="spellEnd"/>
          </w:p>
        </w:tc>
        <w:tc>
          <w:tcPr>
            <w:tcW w:w="4788" w:type="dxa"/>
          </w:tcPr>
          <w:p w14:paraId="6E109BB9" w14:textId="77777777" w:rsidR="00C62FEB" w:rsidRDefault="00000000">
            <w:pPr>
              <w:pStyle w:val="NoSpacing"/>
              <w:rPr>
                <w:rFonts w:ascii="Arial" w:hAnsi="Arial" w:cs="Arial"/>
                <w:sz w:val="24"/>
                <w:szCs w:val="24"/>
              </w:rPr>
            </w:pPr>
            <w:r>
              <w:rPr>
                <w:rFonts w:ascii="Arial" w:hAnsi="Arial" w:cs="Arial"/>
                <w:sz w:val="24"/>
                <w:szCs w:val="24"/>
              </w:rPr>
              <w:t xml:space="preserve">Product </w:t>
            </w:r>
          </w:p>
        </w:tc>
      </w:tr>
      <w:tr w:rsidR="00C62FEB" w14:paraId="33720E9F" w14:textId="77777777">
        <w:tc>
          <w:tcPr>
            <w:tcW w:w="4788" w:type="dxa"/>
          </w:tcPr>
          <w:p w14:paraId="5657FB95" w14:textId="77777777" w:rsidR="00C62FEB" w:rsidRDefault="00000000">
            <w:pPr>
              <w:pStyle w:val="NoSpacing"/>
              <w:rPr>
                <w:rFonts w:ascii="Arial" w:hAnsi="Arial" w:cs="Arial"/>
                <w:sz w:val="24"/>
                <w:szCs w:val="24"/>
              </w:rPr>
            </w:pPr>
            <w:proofErr w:type="spellStart"/>
            <w:r>
              <w:rPr>
                <w:rFonts w:ascii="Arial" w:hAnsi="Arial" w:cs="Arial"/>
                <w:sz w:val="24"/>
                <w:szCs w:val="24"/>
              </w:rPr>
              <w:t>p_category</w:t>
            </w:r>
            <w:proofErr w:type="spellEnd"/>
          </w:p>
        </w:tc>
        <w:tc>
          <w:tcPr>
            <w:tcW w:w="4788" w:type="dxa"/>
          </w:tcPr>
          <w:p w14:paraId="085B5900" w14:textId="77777777" w:rsidR="00C62FEB" w:rsidRDefault="00000000">
            <w:pPr>
              <w:pStyle w:val="NoSpacing"/>
              <w:rPr>
                <w:rFonts w:ascii="Arial" w:hAnsi="Arial" w:cs="Arial"/>
                <w:sz w:val="24"/>
                <w:szCs w:val="24"/>
              </w:rPr>
            </w:pPr>
            <w:r>
              <w:rPr>
                <w:rFonts w:ascii="Arial" w:hAnsi="Arial" w:cs="Arial"/>
                <w:sz w:val="24"/>
                <w:szCs w:val="24"/>
              </w:rPr>
              <w:t>Product category</w:t>
            </w:r>
          </w:p>
        </w:tc>
      </w:tr>
      <w:tr w:rsidR="00C62FEB" w14:paraId="3106669C" w14:textId="77777777">
        <w:tc>
          <w:tcPr>
            <w:tcW w:w="4788" w:type="dxa"/>
          </w:tcPr>
          <w:p w14:paraId="39A7B763" w14:textId="77777777" w:rsidR="00C62FEB" w:rsidRDefault="00000000">
            <w:pPr>
              <w:pStyle w:val="NoSpacing"/>
              <w:rPr>
                <w:rFonts w:ascii="Arial" w:hAnsi="Arial" w:cs="Arial"/>
                <w:sz w:val="24"/>
                <w:szCs w:val="24"/>
              </w:rPr>
            </w:pPr>
            <w:proofErr w:type="spellStart"/>
            <w:r>
              <w:rPr>
                <w:rFonts w:ascii="Arial" w:hAnsi="Arial" w:cs="Arial"/>
                <w:sz w:val="24"/>
                <w:szCs w:val="24"/>
              </w:rPr>
              <w:t>p_unit_price</w:t>
            </w:r>
            <w:proofErr w:type="spellEnd"/>
          </w:p>
        </w:tc>
        <w:tc>
          <w:tcPr>
            <w:tcW w:w="4788" w:type="dxa"/>
          </w:tcPr>
          <w:p w14:paraId="723331B2" w14:textId="77777777" w:rsidR="00C62FEB" w:rsidRDefault="00000000">
            <w:pPr>
              <w:pStyle w:val="NoSpacing"/>
              <w:rPr>
                <w:rFonts w:ascii="Arial" w:hAnsi="Arial" w:cs="Arial"/>
                <w:sz w:val="24"/>
                <w:szCs w:val="24"/>
              </w:rPr>
            </w:pPr>
            <w:r>
              <w:rPr>
                <w:rFonts w:ascii="Arial" w:hAnsi="Arial" w:cs="Arial"/>
                <w:sz w:val="24"/>
                <w:szCs w:val="24"/>
              </w:rPr>
              <w:t>Product unit price</w:t>
            </w:r>
          </w:p>
        </w:tc>
      </w:tr>
      <w:tr w:rsidR="00C62FEB" w14:paraId="416D5C9B" w14:textId="77777777">
        <w:tc>
          <w:tcPr>
            <w:tcW w:w="4788" w:type="dxa"/>
          </w:tcPr>
          <w:p w14:paraId="5D9B4CB5" w14:textId="77777777" w:rsidR="00C62FEB" w:rsidRDefault="00000000">
            <w:pPr>
              <w:pStyle w:val="NoSpacing"/>
              <w:rPr>
                <w:rFonts w:ascii="Arial" w:hAnsi="Arial" w:cs="Arial"/>
                <w:sz w:val="24"/>
                <w:szCs w:val="24"/>
              </w:rPr>
            </w:pPr>
            <w:proofErr w:type="spellStart"/>
            <w:r>
              <w:rPr>
                <w:rFonts w:ascii="Arial" w:hAnsi="Arial" w:cs="Arial"/>
                <w:sz w:val="24"/>
                <w:szCs w:val="24"/>
              </w:rPr>
              <w:t>p_supplier_id</w:t>
            </w:r>
            <w:proofErr w:type="spellEnd"/>
          </w:p>
        </w:tc>
        <w:tc>
          <w:tcPr>
            <w:tcW w:w="4788" w:type="dxa"/>
          </w:tcPr>
          <w:p w14:paraId="29DA9405" w14:textId="77777777" w:rsidR="00C62FEB" w:rsidRDefault="00000000">
            <w:pPr>
              <w:pStyle w:val="NoSpacing"/>
              <w:rPr>
                <w:rFonts w:ascii="Arial" w:hAnsi="Arial" w:cs="Arial"/>
                <w:sz w:val="24"/>
                <w:szCs w:val="24"/>
              </w:rPr>
            </w:pPr>
            <w:r>
              <w:rPr>
                <w:rFonts w:ascii="Arial" w:hAnsi="Arial" w:cs="Arial"/>
                <w:sz w:val="24"/>
                <w:szCs w:val="24"/>
              </w:rPr>
              <w:t xml:space="preserve">Supplier ID </w:t>
            </w:r>
          </w:p>
        </w:tc>
      </w:tr>
      <w:tr w:rsidR="00C62FEB" w14:paraId="71C6ED0A" w14:textId="77777777">
        <w:tc>
          <w:tcPr>
            <w:tcW w:w="4788" w:type="dxa"/>
          </w:tcPr>
          <w:p w14:paraId="1B868984" w14:textId="77777777" w:rsidR="00C62FEB" w:rsidRDefault="00000000">
            <w:pPr>
              <w:pStyle w:val="NoSpacing"/>
              <w:rPr>
                <w:rFonts w:ascii="Arial" w:hAnsi="Arial" w:cs="Arial"/>
                <w:sz w:val="24"/>
                <w:szCs w:val="24"/>
              </w:rPr>
            </w:pPr>
            <w:proofErr w:type="spellStart"/>
            <w:r>
              <w:rPr>
                <w:rFonts w:ascii="Arial" w:hAnsi="Arial" w:cs="Arial"/>
                <w:sz w:val="24"/>
                <w:szCs w:val="24"/>
              </w:rPr>
              <w:t>p_weight_kg</w:t>
            </w:r>
            <w:proofErr w:type="spellEnd"/>
          </w:p>
        </w:tc>
        <w:tc>
          <w:tcPr>
            <w:tcW w:w="4788" w:type="dxa"/>
          </w:tcPr>
          <w:p w14:paraId="13565350" w14:textId="77777777" w:rsidR="00C62FEB" w:rsidRDefault="00000000">
            <w:pPr>
              <w:pStyle w:val="NoSpacing"/>
              <w:rPr>
                <w:rFonts w:ascii="Arial" w:hAnsi="Arial" w:cs="Arial"/>
                <w:sz w:val="24"/>
                <w:szCs w:val="24"/>
              </w:rPr>
            </w:pPr>
            <w:r>
              <w:rPr>
                <w:rFonts w:ascii="Arial" w:hAnsi="Arial" w:cs="Arial"/>
                <w:sz w:val="24"/>
                <w:szCs w:val="24"/>
              </w:rPr>
              <w:t xml:space="preserve">Product weight </w:t>
            </w:r>
          </w:p>
        </w:tc>
      </w:tr>
    </w:tbl>
    <w:p w14:paraId="778095AF" w14:textId="77777777" w:rsidR="00C62FEB" w:rsidRDefault="00000000">
      <w:pPr>
        <w:pStyle w:val="NoSpacing"/>
        <w:rPr>
          <w:sz w:val="24"/>
          <w:szCs w:val="24"/>
        </w:rPr>
      </w:pPr>
      <w:r>
        <w:rPr>
          <w:sz w:val="24"/>
          <w:szCs w:val="24"/>
        </w:rPr>
        <w:t xml:space="preserve"> </w:t>
      </w:r>
    </w:p>
    <w:p w14:paraId="1AFB60EC" w14:textId="77777777" w:rsidR="00C62FEB" w:rsidRDefault="00000000">
      <w:pPr>
        <w:rPr>
          <w:rFonts w:ascii="Arial" w:hAnsi="Arial" w:cs="Arial"/>
          <w:sz w:val="24"/>
          <w:szCs w:val="24"/>
        </w:rPr>
      </w:pPr>
      <w:r>
        <w:rPr>
          <w:rFonts w:ascii="Arial" w:hAnsi="Arial" w:cs="Arial"/>
          <w:sz w:val="24"/>
          <w:szCs w:val="24"/>
        </w:rPr>
        <w:t xml:space="preserve">Output: Adds the newly added product to the </w:t>
      </w:r>
      <w:r>
        <w:rPr>
          <w:rFonts w:ascii="Arial" w:hAnsi="Arial" w:cs="Arial"/>
          <w:b/>
          <w:bCs/>
          <w:sz w:val="24"/>
          <w:szCs w:val="24"/>
        </w:rPr>
        <w:t>product</w:t>
      </w:r>
      <w:r>
        <w:rPr>
          <w:rFonts w:ascii="Arial" w:hAnsi="Arial" w:cs="Arial"/>
          <w:sz w:val="24"/>
          <w:szCs w:val="24"/>
        </w:rPr>
        <w:t xml:space="preserve"> table, as long as the record does not exist yet.</w:t>
      </w:r>
    </w:p>
    <w:p w14:paraId="38C20B70" w14:textId="77777777" w:rsidR="00C62FEB" w:rsidRDefault="00C62FEB">
      <w:pPr>
        <w:rPr>
          <w:rFonts w:ascii="Arial" w:hAnsi="Arial" w:cs="Arial"/>
          <w:sz w:val="24"/>
          <w:szCs w:val="24"/>
        </w:rPr>
      </w:pPr>
    </w:p>
    <w:p w14:paraId="073D8907" w14:textId="77777777" w:rsidR="00C62FEB" w:rsidRDefault="00C62FEB">
      <w:pPr>
        <w:rPr>
          <w:rFonts w:ascii="Arial" w:hAnsi="Arial" w:cs="Arial"/>
          <w:sz w:val="24"/>
          <w:szCs w:val="24"/>
        </w:rPr>
      </w:pPr>
    </w:p>
    <w:p w14:paraId="5EBE9401"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AddInventory</w:t>
      </w:r>
      <w:proofErr w:type="spellEnd"/>
      <w:r>
        <w:rPr>
          <w:rFonts w:ascii="Arial" w:hAnsi="Arial" w:cs="Arial"/>
          <w:b/>
          <w:bCs/>
          <w:color w:val="4F81BD"/>
          <w:sz w:val="24"/>
          <w:szCs w:val="24"/>
        </w:rPr>
        <w:t xml:space="preserve"> </w:t>
      </w:r>
    </w:p>
    <w:p w14:paraId="5040C89F" w14:textId="77777777" w:rsidR="00C62FEB" w:rsidRDefault="00000000">
      <w:pPr>
        <w:rPr>
          <w:rFonts w:ascii="Arial" w:hAnsi="Arial" w:cs="Arial"/>
          <w:sz w:val="24"/>
          <w:szCs w:val="24"/>
        </w:rPr>
      </w:pPr>
      <w:r>
        <w:rPr>
          <w:rFonts w:ascii="Arial" w:hAnsi="Arial" w:cs="Arial"/>
          <w:sz w:val="24"/>
          <w:szCs w:val="24"/>
        </w:rPr>
        <w:t xml:space="preserve">Purpose: </w:t>
      </w:r>
    </w:p>
    <w:p w14:paraId="605D68EE" w14:textId="77777777" w:rsidR="00C62FEB" w:rsidRDefault="00000000">
      <w:pPr>
        <w:rPr>
          <w:rFonts w:ascii="Arial" w:hAnsi="Arial" w:cs="Arial"/>
          <w:sz w:val="24"/>
          <w:szCs w:val="24"/>
        </w:rPr>
      </w:pPr>
      <w:r>
        <w:rPr>
          <w:rFonts w:ascii="Arial" w:hAnsi="Arial" w:cs="Arial"/>
          <w:sz w:val="24"/>
          <w:szCs w:val="24"/>
        </w:rPr>
        <w:t xml:space="preserve">The </w:t>
      </w:r>
      <w:proofErr w:type="spellStart"/>
      <w:r>
        <w:rPr>
          <w:rFonts w:ascii="Arial" w:hAnsi="Arial" w:cs="Arial"/>
          <w:b/>
          <w:bCs/>
          <w:sz w:val="24"/>
          <w:szCs w:val="24"/>
        </w:rPr>
        <w:t>AddInventory</w:t>
      </w:r>
      <w:proofErr w:type="spellEnd"/>
      <w:r>
        <w:rPr>
          <w:rFonts w:ascii="Arial" w:hAnsi="Arial" w:cs="Arial"/>
          <w:sz w:val="24"/>
          <w:szCs w:val="24"/>
        </w:rPr>
        <w:t xml:space="preserve"> procedure is responsible for adding a new inventory record to the inventory table. Before inserting the record, it checks whether the product already exists in the specified store inventory. If a duplicate record is found, the insertion is prevented; otherwise, the inventory record is successfully added. </w:t>
      </w:r>
    </w:p>
    <w:p w14:paraId="7A8F653F" w14:textId="77777777" w:rsidR="00C62FEB" w:rsidRDefault="00000000">
      <w:pPr>
        <w:spacing w:after="120"/>
        <w:rPr>
          <w:rFonts w:ascii="Arial" w:hAnsi="Arial" w:cs="Arial"/>
          <w:b/>
          <w:bCs/>
          <w:sz w:val="24"/>
          <w:szCs w:val="24"/>
        </w:rPr>
      </w:pPr>
      <w:r>
        <w:rPr>
          <w:rFonts w:ascii="Arial" w:hAnsi="Arial" w:cs="Arial"/>
          <w:b/>
          <w:bCs/>
          <w:sz w:val="24"/>
          <w:szCs w:val="24"/>
        </w:rPr>
        <w:t xml:space="preserve">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7854147E" w14:textId="77777777">
        <w:tc>
          <w:tcPr>
            <w:tcW w:w="4788" w:type="dxa"/>
            <w:shd w:val="clear" w:color="auto" w:fill="8DB3E2"/>
          </w:tcPr>
          <w:p w14:paraId="6A2C2C94" w14:textId="77777777" w:rsidR="00C62FEB" w:rsidRDefault="00000000">
            <w:pPr>
              <w:pStyle w:val="NoSpacing"/>
              <w:jc w:val="center"/>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3BB70BFF"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3272B671" w14:textId="77777777">
        <w:tc>
          <w:tcPr>
            <w:tcW w:w="4788" w:type="dxa"/>
          </w:tcPr>
          <w:p w14:paraId="4CA32454" w14:textId="77777777" w:rsidR="00C62FEB" w:rsidRDefault="00000000">
            <w:pPr>
              <w:pStyle w:val="NoSpacing"/>
              <w:rPr>
                <w:rFonts w:ascii="Arial" w:hAnsi="Arial" w:cs="Arial"/>
                <w:sz w:val="24"/>
                <w:szCs w:val="24"/>
              </w:rPr>
            </w:pPr>
            <w:proofErr w:type="spellStart"/>
            <w:r>
              <w:rPr>
                <w:rFonts w:ascii="Arial" w:hAnsi="Arial" w:cs="Arial"/>
                <w:sz w:val="24"/>
                <w:szCs w:val="24"/>
              </w:rPr>
              <w:t>p_store_id</w:t>
            </w:r>
            <w:proofErr w:type="spellEnd"/>
          </w:p>
        </w:tc>
        <w:tc>
          <w:tcPr>
            <w:tcW w:w="4788" w:type="dxa"/>
          </w:tcPr>
          <w:p w14:paraId="29B57C6A" w14:textId="77777777" w:rsidR="00C62FEB" w:rsidRDefault="00000000">
            <w:pPr>
              <w:pStyle w:val="NoSpacing"/>
              <w:rPr>
                <w:rFonts w:ascii="Arial" w:hAnsi="Arial" w:cs="Arial"/>
                <w:sz w:val="24"/>
                <w:szCs w:val="24"/>
              </w:rPr>
            </w:pPr>
            <w:r>
              <w:rPr>
                <w:rFonts w:ascii="Arial" w:hAnsi="Arial" w:cs="Arial"/>
                <w:sz w:val="24"/>
                <w:szCs w:val="24"/>
              </w:rPr>
              <w:t>Store ID</w:t>
            </w:r>
          </w:p>
        </w:tc>
      </w:tr>
      <w:tr w:rsidR="00C62FEB" w14:paraId="380CCD07" w14:textId="77777777">
        <w:tc>
          <w:tcPr>
            <w:tcW w:w="4788" w:type="dxa"/>
          </w:tcPr>
          <w:p w14:paraId="75CDCEE9" w14:textId="77777777" w:rsidR="00C62FEB" w:rsidRDefault="00000000">
            <w:pPr>
              <w:pStyle w:val="NoSpacing"/>
              <w:rPr>
                <w:rFonts w:ascii="Arial" w:hAnsi="Arial" w:cs="Arial"/>
                <w:sz w:val="24"/>
                <w:szCs w:val="24"/>
              </w:rPr>
            </w:pPr>
            <w:proofErr w:type="spellStart"/>
            <w:r>
              <w:rPr>
                <w:rFonts w:ascii="Arial" w:hAnsi="Arial" w:cs="Arial"/>
                <w:sz w:val="24"/>
                <w:szCs w:val="24"/>
              </w:rPr>
              <w:t>p_product_id</w:t>
            </w:r>
            <w:proofErr w:type="spellEnd"/>
          </w:p>
        </w:tc>
        <w:tc>
          <w:tcPr>
            <w:tcW w:w="4788" w:type="dxa"/>
          </w:tcPr>
          <w:p w14:paraId="7387B3E2" w14:textId="77777777" w:rsidR="00C62FEB" w:rsidRDefault="00000000">
            <w:pPr>
              <w:pStyle w:val="NoSpacing"/>
              <w:rPr>
                <w:rFonts w:ascii="Arial" w:hAnsi="Arial" w:cs="Arial"/>
                <w:sz w:val="24"/>
                <w:szCs w:val="24"/>
              </w:rPr>
            </w:pPr>
            <w:r>
              <w:rPr>
                <w:rFonts w:ascii="Arial" w:hAnsi="Arial" w:cs="Arial"/>
                <w:sz w:val="24"/>
                <w:szCs w:val="24"/>
              </w:rPr>
              <w:t>Product ID</w:t>
            </w:r>
          </w:p>
        </w:tc>
      </w:tr>
      <w:tr w:rsidR="00C62FEB" w14:paraId="6A8D8E51" w14:textId="77777777">
        <w:tc>
          <w:tcPr>
            <w:tcW w:w="4788" w:type="dxa"/>
          </w:tcPr>
          <w:p w14:paraId="5E225CFC" w14:textId="77777777" w:rsidR="00C62FEB" w:rsidRDefault="00000000">
            <w:pPr>
              <w:pStyle w:val="NoSpacing"/>
              <w:rPr>
                <w:rFonts w:ascii="Arial" w:hAnsi="Arial" w:cs="Arial"/>
                <w:sz w:val="24"/>
                <w:szCs w:val="24"/>
              </w:rPr>
            </w:pPr>
            <w:proofErr w:type="spellStart"/>
            <w:r>
              <w:rPr>
                <w:rFonts w:ascii="Arial" w:hAnsi="Arial" w:cs="Arial"/>
                <w:sz w:val="24"/>
                <w:szCs w:val="24"/>
              </w:rPr>
              <w:t>p_quantity_on_hand</w:t>
            </w:r>
            <w:proofErr w:type="spellEnd"/>
          </w:p>
        </w:tc>
        <w:tc>
          <w:tcPr>
            <w:tcW w:w="4788" w:type="dxa"/>
          </w:tcPr>
          <w:p w14:paraId="67560869" w14:textId="77777777" w:rsidR="00C62FEB" w:rsidRDefault="00000000">
            <w:pPr>
              <w:pStyle w:val="NoSpacing"/>
              <w:rPr>
                <w:rFonts w:ascii="Arial" w:hAnsi="Arial" w:cs="Arial"/>
                <w:sz w:val="24"/>
                <w:szCs w:val="24"/>
              </w:rPr>
            </w:pPr>
            <w:r>
              <w:rPr>
                <w:rFonts w:ascii="Arial" w:hAnsi="Arial" w:cs="Arial"/>
                <w:sz w:val="24"/>
                <w:szCs w:val="24"/>
              </w:rPr>
              <w:t>Quantity on hand</w:t>
            </w:r>
          </w:p>
        </w:tc>
      </w:tr>
      <w:tr w:rsidR="00C62FEB" w14:paraId="6B0DDDB9" w14:textId="77777777">
        <w:tc>
          <w:tcPr>
            <w:tcW w:w="4788" w:type="dxa"/>
          </w:tcPr>
          <w:p w14:paraId="5399A206" w14:textId="77777777" w:rsidR="00C62FEB" w:rsidRDefault="00000000">
            <w:pPr>
              <w:pStyle w:val="NoSpacing"/>
              <w:rPr>
                <w:rFonts w:ascii="Arial" w:hAnsi="Arial" w:cs="Arial"/>
                <w:sz w:val="24"/>
                <w:szCs w:val="24"/>
              </w:rPr>
            </w:pPr>
            <w:proofErr w:type="spellStart"/>
            <w:r>
              <w:rPr>
                <w:rFonts w:ascii="Arial" w:hAnsi="Arial" w:cs="Arial"/>
                <w:sz w:val="24"/>
                <w:szCs w:val="24"/>
              </w:rPr>
              <w:t>p_record_level</w:t>
            </w:r>
            <w:proofErr w:type="spellEnd"/>
          </w:p>
        </w:tc>
        <w:tc>
          <w:tcPr>
            <w:tcW w:w="4788" w:type="dxa"/>
          </w:tcPr>
          <w:p w14:paraId="47E9AFE6" w14:textId="77777777" w:rsidR="00C62FEB" w:rsidRDefault="00000000">
            <w:pPr>
              <w:pStyle w:val="NoSpacing"/>
              <w:rPr>
                <w:rFonts w:ascii="Arial" w:hAnsi="Arial" w:cs="Arial"/>
                <w:sz w:val="24"/>
                <w:szCs w:val="24"/>
              </w:rPr>
            </w:pPr>
            <w:r>
              <w:rPr>
                <w:rFonts w:ascii="Arial" w:hAnsi="Arial" w:cs="Arial"/>
                <w:sz w:val="24"/>
                <w:szCs w:val="24"/>
              </w:rPr>
              <w:t xml:space="preserve">Record level </w:t>
            </w:r>
          </w:p>
        </w:tc>
      </w:tr>
      <w:tr w:rsidR="00C62FEB" w14:paraId="1D9B9766" w14:textId="77777777">
        <w:tc>
          <w:tcPr>
            <w:tcW w:w="4788" w:type="dxa"/>
          </w:tcPr>
          <w:p w14:paraId="0DFFF3E0" w14:textId="77777777" w:rsidR="00C62FEB" w:rsidRDefault="00000000">
            <w:pPr>
              <w:pStyle w:val="NoSpacing"/>
              <w:rPr>
                <w:rFonts w:ascii="Arial" w:hAnsi="Arial" w:cs="Arial"/>
                <w:sz w:val="24"/>
                <w:szCs w:val="24"/>
              </w:rPr>
            </w:pPr>
            <w:proofErr w:type="spellStart"/>
            <w:r>
              <w:rPr>
                <w:rFonts w:ascii="Arial" w:hAnsi="Arial" w:cs="Arial"/>
                <w:sz w:val="24"/>
                <w:szCs w:val="24"/>
              </w:rPr>
              <w:t>p_max_stock_level</w:t>
            </w:r>
            <w:proofErr w:type="spellEnd"/>
          </w:p>
        </w:tc>
        <w:tc>
          <w:tcPr>
            <w:tcW w:w="4788" w:type="dxa"/>
          </w:tcPr>
          <w:p w14:paraId="2F3BA0FB" w14:textId="77777777" w:rsidR="00C62FEB" w:rsidRDefault="00000000">
            <w:pPr>
              <w:pStyle w:val="NoSpacing"/>
              <w:rPr>
                <w:rFonts w:ascii="Arial" w:hAnsi="Arial" w:cs="Arial"/>
                <w:sz w:val="24"/>
                <w:szCs w:val="24"/>
              </w:rPr>
            </w:pPr>
            <w:r>
              <w:rPr>
                <w:rFonts w:ascii="Arial" w:hAnsi="Arial" w:cs="Arial"/>
                <w:sz w:val="24"/>
                <w:szCs w:val="24"/>
              </w:rPr>
              <w:t>Maximum stock level</w:t>
            </w:r>
          </w:p>
        </w:tc>
      </w:tr>
      <w:tr w:rsidR="00C62FEB" w14:paraId="4AA36FE1" w14:textId="77777777">
        <w:tc>
          <w:tcPr>
            <w:tcW w:w="4788" w:type="dxa"/>
          </w:tcPr>
          <w:p w14:paraId="750BF234" w14:textId="77777777" w:rsidR="00C62FEB" w:rsidRDefault="00000000">
            <w:pPr>
              <w:pStyle w:val="NoSpacing"/>
              <w:rPr>
                <w:rFonts w:ascii="Arial" w:hAnsi="Arial" w:cs="Arial"/>
                <w:sz w:val="24"/>
                <w:szCs w:val="24"/>
              </w:rPr>
            </w:pPr>
            <w:proofErr w:type="spellStart"/>
            <w:r>
              <w:rPr>
                <w:rFonts w:ascii="Arial" w:hAnsi="Arial" w:cs="Arial"/>
                <w:sz w:val="24"/>
                <w:szCs w:val="24"/>
              </w:rPr>
              <w:t>p_location_in_store</w:t>
            </w:r>
            <w:proofErr w:type="spellEnd"/>
          </w:p>
        </w:tc>
        <w:tc>
          <w:tcPr>
            <w:tcW w:w="4788" w:type="dxa"/>
          </w:tcPr>
          <w:p w14:paraId="6657A009" w14:textId="77777777" w:rsidR="00C62FEB" w:rsidRDefault="00000000">
            <w:pPr>
              <w:pStyle w:val="NoSpacing"/>
              <w:rPr>
                <w:rFonts w:ascii="Arial" w:hAnsi="Arial" w:cs="Arial"/>
                <w:sz w:val="24"/>
                <w:szCs w:val="24"/>
              </w:rPr>
            </w:pPr>
            <w:r>
              <w:rPr>
                <w:rFonts w:ascii="Arial" w:hAnsi="Arial" w:cs="Arial"/>
                <w:sz w:val="24"/>
                <w:szCs w:val="24"/>
              </w:rPr>
              <w:t xml:space="preserve">Product location </w:t>
            </w:r>
          </w:p>
        </w:tc>
      </w:tr>
    </w:tbl>
    <w:p w14:paraId="7B07F92E" w14:textId="77777777" w:rsidR="00C62FEB" w:rsidRDefault="00C62FEB">
      <w:pPr>
        <w:spacing w:after="120"/>
        <w:rPr>
          <w:rFonts w:ascii="Arial" w:hAnsi="Arial" w:cs="Arial"/>
          <w:sz w:val="24"/>
          <w:szCs w:val="24"/>
        </w:rPr>
      </w:pPr>
    </w:p>
    <w:p w14:paraId="7BEF4FDF" w14:textId="77777777" w:rsidR="00C62FEB" w:rsidRDefault="00000000">
      <w:pPr>
        <w:spacing w:after="120"/>
        <w:rPr>
          <w:rFonts w:ascii="Arial" w:hAnsi="Arial" w:cs="Arial"/>
          <w:sz w:val="24"/>
          <w:szCs w:val="24"/>
        </w:rPr>
      </w:pPr>
      <w:r>
        <w:rPr>
          <w:rFonts w:ascii="Arial" w:hAnsi="Arial" w:cs="Arial"/>
          <w:sz w:val="24"/>
          <w:szCs w:val="24"/>
        </w:rPr>
        <w:lastRenderedPageBreak/>
        <w:t xml:space="preserve">Output: Adds the newly added inventory record to the </w:t>
      </w:r>
      <w:r>
        <w:rPr>
          <w:rFonts w:ascii="Arial" w:hAnsi="Arial" w:cs="Arial"/>
          <w:b/>
          <w:bCs/>
          <w:sz w:val="24"/>
          <w:szCs w:val="24"/>
        </w:rPr>
        <w:t>inventory</w:t>
      </w:r>
      <w:r>
        <w:rPr>
          <w:rFonts w:ascii="Arial" w:hAnsi="Arial" w:cs="Arial"/>
          <w:sz w:val="24"/>
          <w:szCs w:val="24"/>
        </w:rPr>
        <w:t xml:space="preserve"> table, as long as the record does not exist yet.</w:t>
      </w:r>
    </w:p>
    <w:p w14:paraId="26D80916" w14:textId="77777777" w:rsidR="00C62FEB" w:rsidRDefault="00C62FEB">
      <w:pPr>
        <w:spacing w:after="120"/>
        <w:rPr>
          <w:rFonts w:ascii="Arial" w:hAnsi="Arial" w:cs="Arial"/>
          <w:sz w:val="24"/>
          <w:szCs w:val="24"/>
        </w:rPr>
      </w:pPr>
    </w:p>
    <w:p w14:paraId="48E15A32" w14:textId="77777777" w:rsidR="00C62FEB" w:rsidRDefault="00C62FEB">
      <w:pPr>
        <w:spacing w:after="120"/>
        <w:rPr>
          <w:rFonts w:ascii="Arial" w:hAnsi="Arial" w:cs="Arial"/>
          <w:sz w:val="24"/>
          <w:szCs w:val="24"/>
        </w:rPr>
      </w:pPr>
    </w:p>
    <w:p w14:paraId="084E1BC4" w14:textId="77777777" w:rsidR="00C62FEB" w:rsidRDefault="00000000">
      <w:pPr>
        <w:numPr>
          <w:ilvl w:val="0"/>
          <w:numId w:val="1"/>
        </w:numPr>
        <w:spacing w:after="120"/>
        <w:rPr>
          <w:rFonts w:ascii="Arial" w:hAnsi="Arial" w:cs="Arial"/>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AddRestock</w:t>
      </w:r>
      <w:proofErr w:type="spellEnd"/>
    </w:p>
    <w:p w14:paraId="378BDB63" w14:textId="77777777" w:rsidR="00C62FEB" w:rsidRDefault="00000000">
      <w:pPr>
        <w:rPr>
          <w:rFonts w:ascii="Arial" w:hAnsi="Arial" w:cs="Arial"/>
          <w:sz w:val="24"/>
          <w:szCs w:val="24"/>
        </w:rPr>
      </w:pPr>
      <w:r>
        <w:rPr>
          <w:rFonts w:ascii="Arial" w:hAnsi="Arial" w:cs="Arial"/>
          <w:b/>
          <w:bCs/>
          <w:sz w:val="24"/>
          <w:szCs w:val="24"/>
        </w:rPr>
        <w:t xml:space="preserve"> </w:t>
      </w:r>
      <w:r>
        <w:rPr>
          <w:rFonts w:ascii="Arial" w:hAnsi="Arial" w:cs="Arial"/>
          <w:sz w:val="24"/>
          <w:szCs w:val="24"/>
        </w:rPr>
        <w:t xml:space="preserve">Purpose: </w:t>
      </w:r>
    </w:p>
    <w:p w14:paraId="0B6C2CC0" w14:textId="77777777" w:rsidR="00C62FEB" w:rsidRDefault="00000000">
      <w:pPr>
        <w:rPr>
          <w:rFonts w:ascii="Arial" w:hAnsi="Arial" w:cs="Arial"/>
          <w:b/>
          <w:bCs/>
          <w:sz w:val="24"/>
          <w:szCs w:val="24"/>
        </w:rPr>
      </w:pPr>
      <w:r>
        <w:rPr>
          <w:rFonts w:ascii="Arial" w:hAnsi="Arial" w:cs="Arial"/>
          <w:sz w:val="24"/>
          <w:szCs w:val="24"/>
        </w:rPr>
        <w:t xml:space="preserve">The </w:t>
      </w:r>
      <w:proofErr w:type="spellStart"/>
      <w:r>
        <w:rPr>
          <w:rFonts w:ascii="Arial" w:hAnsi="Arial" w:cs="Arial"/>
          <w:b/>
          <w:bCs/>
          <w:sz w:val="24"/>
          <w:szCs w:val="24"/>
        </w:rPr>
        <w:t>AddRestock</w:t>
      </w:r>
      <w:proofErr w:type="spellEnd"/>
      <w:r>
        <w:rPr>
          <w:rFonts w:ascii="Arial" w:hAnsi="Arial" w:cs="Arial"/>
          <w:sz w:val="24"/>
          <w:szCs w:val="24"/>
        </w:rPr>
        <w:t xml:space="preserve"> procedure is responsible for adding a new restocking record to the </w:t>
      </w:r>
      <w:proofErr w:type="spellStart"/>
      <w:r>
        <w:rPr>
          <w:rFonts w:ascii="Arial" w:hAnsi="Arial" w:cs="Arial"/>
          <w:sz w:val="24"/>
          <w:szCs w:val="24"/>
        </w:rPr>
        <w:t>restock_log</w:t>
      </w:r>
      <w:proofErr w:type="spellEnd"/>
      <w:r>
        <w:rPr>
          <w:rFonts w:ascii="Arial" w:hAnsi="Arial" w:cs="Arial"/>
          <w:sz w:val="24"/>
          <w:szCs w:val="24"/>
        </w:rPr>
        <w:t xml:space="preserve"> table. Before inserting the record, it checks whether a similar restocking transaction already exists in the database. If a duplicate record is found, the insertion is prevented; otherwise, the restocking transaction is successfully added.</w:t>
      </w:r>
      <w:r>
        <w:rPr>
          <w:rFonts w:ascii="Arial" w:hAnsi="Arial" w:cs="Arial"/>
          <w:b/>
          <w:bCs/>
          <w:sz w:val="24"/>
          <w:szCs w:val="24"/>
        </w:rPr>
        <w:t xml:space="preserve"> </w:t>
      </w:r>
    </w:p>
    <w:p w14:paraId="4FFD75AD" w14:textId="77777777" w:rsidR="00C62FEB" w:rsidRDefault="00000000">
      <w:pPr>
        <w:rPr>
          <w:rFonts w:ascii="Arial" w:hAnsi="Arial" w:cs="Arial"/>
          <w:sz w:val="24"/>
          <w:szCs w:val="24"/>
        </w:rPr>
      </w:pPr>
      <w:r>
        <w:rPr>
          <w:rFonts w:ascii="Arial" w:hAnsi="Arial" w:cs="Arial"/>
          <w:sz w:val="24"/>
          <w:szCs w:val="24"/>
        </w:rPr>
        <w:t xml:space="preserve">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544DB6F3" w14:textId="77777777">
        <w:tc>
          <w:tcPr>
            <w:tcW w:w="4788" w:type="dxa"/>
            <w:shd w:val="clear" w:color="auto" w:fill="8DB3E2"/>
          </w:tcPr>
          <w:p w14:paraId="499842F7" w14:textId="77777777" w:rsidR="00C62FEB" w:rsidRDefault="00000000">
            <w:pPr>
              <w:pStyle w:val="NoSpacing"/>
              <w:jc w:val="center"/>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714DE4C1"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48FDEF9E" w14:textId="77777777">
        <w:tc>
          <w:tcPr>
            <w:tcW w:w="4788" w:type="dxa"/>
          </w:tcPr>
          <w:p w14:paraId="4470656A" w14:textId="77777777" w:rsidR="00C62FEB" w:rsidRDefault="00000000">
            <w:pPr>
              <w:pStyle w:val="NoSpacing"/>
              <w:rPr>
                <w:rFonts w:ascii="Arial" w:hAnsi="Arial" w:cs="Arial"/>
                <w:sz w:val="24"/>
                <w:szCs w:val="24"/>
              </w:rPr>
            </w:pPr>
            <w:proofErr w:type="spellStart"/>
            <w:r>
              <w:rPr>
                <w:rFonts w:ascii="Arial" w:hAnsi="Arial" w:cs="Arial"/>
                <w:sz w:val="24"/>
                <w:szCs w:val="24"/>
              </w:rPr>
              <w:t>p_store_id</w:t>
            </w:r>
            <w:proofErr w:type="spellEnd"/>
          </w:p>
        </w:tc>
        <w:tc>
          <w:tcPr>
            <w:tcW w:w="4788" w:type="dxa"/>
          </w:tcPr>
          <w:p w14:paraId="26EF64E2" w14:textId="77777777" w:rsidR="00C62FEB" w:rsidRDefault="00000000">
            <w:pPr>
              <w:pStyle w:val="NoSpacing"/>
              <w:rPr>
                <w:rFonts w:ascii="Arial" w:hAnsi="Arial" w:cs="Arial"/>
                <w:sz w:val="24"/>
                <w:szCs w:val="24"/>
              </w:rPr>
            </w:pPr>
            <w:r>
              <w:rPr>
                <w:rFonts w:ascii="Arial" w:hAnsi="Arial" w:cs="Arial"/>
                <w:sz w:val="24"/>
                <w:szCs w:val="24"/>
              </w:rPr>
              <w:t>Store ID</w:t>
            </w:r>
          </w:p>
        </w:tc>
      </w:tr>
      <w:tr w:rsidR="00C62FEB" w14:paraId="016C52AA" w14:textId="77777777">
        <w:tc>
          <w:tcPr>
            <w:tcW w:w="4788" w:type="dxa"/>
          </w:tcPr>
          <w:p w14:paraId="50DE5F1B" w14:textId="77777777" w:rsidR="00C62FEB" w:rsidRDefault="00000000">
            <w:pPr>
              <w:pStyle w:val="NoSpacing"/>
              <w:rPr>
                <w:rFonts w:ascii="Arial" w:hAnsi="Arial" w:cs="Arial"/>
                <w:sz w:val="24"/>
                <w:szCs w:val="24"/>
              </w:rPr>
            </w:pPr>
            <w:proofErr w:type="spellStart"/>
            <w:r>
              <w:rPr>
                <w:rFonts w:ascii="Arial" w:hAnsi="Arial" w:cs="Arial"/>
                <w:sz w:val="24"/>
                <w:szCs w:val="24"/>
              </w:rPr>
              <w:t>p_product_id</w:t>
            </w:r>
            <w:proofErr w:type="spellEnd"/>
          </w:p>
        </w:tc>
        <w:tc>
          <w:tcPr>
            <w:tcW w:w="4788" w:type="dxa"/>
          </w:tcPr>
          <w:p w14:paraId="7DF37F6C" w14:textId="77777777" w:rsidR="00C62FEB" w:rsidRDefault="00000000">
            <w:pPr>
              <w:pStyle w:val="NoSpacing"/>
              <w:rPr>
                <w:rFonts w:ascii="Arial" w:hAnsi="Arial" w:cs="Arial"/>
                <w:sz w:val="24"/>
                <w:szCs w:val="24"/>
              </w:rPr>
            </w:pPr>
            <w:r>
              <w:rPr>
                <w:rFonts w:ascii="Arial" w:hAnsi="Arial" w:cs="Arial"/>
                <w:sz w:val="24"/>
                <w:szCs w:val="24"/>
              </w:rPr>
              <w:t>Product ID</w:t>
            </w:r>
          </w:p>
        </w:tc>
      </w:tr>
      <w:tr w:rsidR="00C62FEB" w14:paraId="167427AE" w14:textId="77777777">
        <w:tc>
          <w:tcPr>
            <w:tcW w:w="4788" w:type="dxa"/>
          </w:tcPr>
          <w:p w14:paraId="33AC041F" w14:textId="77777777" w:rsidR="00C62FEB" w:rsidRDefault="00000000">
            <w:pPr>
              <w:pStyle w:val="NoSpacing"/>
              <w:rPr>
                <w:rFonts w:ascii="Arial" w:hAnsi="Arial" w:cs="Arial"/>
                <w:sz w:val="24"/>
                <w:szCs w:val="24"/>
              </w:rPr>
            </w:pPr>
            <w:proofErr w:type="spellStart"/>
            <w:r>
              <w:rPr>
                <w:rFonts w:ascii="Arial" w:hAnsi="Arial" w:cs="Arial"/>
                <w:sz w:val="24"/>
                <w:szCs w:val="24"/>
              </w:rPr>
              <w:t>p_restock_quantity</w:t>
            </w:r>
            <w:proofErr w:type="spellEnd"/>
          </w:p>
        </w:tc>
        <w:tc>
          <w:tcPr>
            <w:tcW w:w="4788" w:type="dxa"/>
          </w:tcPr>
          <w:p w14:paraId="6926F439" w14:textId="77777777" w:rsidR="00C62FEB" w:rsidRDefault="00000000">
            <w:pPr>
              <w:pStyle w:val="NoSpacing"/>
              <w:rPr>
                <w:rFonts w:ascii="Arial" w:hAnsi="Arial" w:cs="Arial"/>
                <w:sz w:val="24"/>
                <w:szCs w:val="24"/>
              </w:rPr>
            </w:pPr>
            <w:r>
              <w:rPr>
                <w:rFonts w:ascii="Arial" w:hAnsi="Arial" w:cs="Arial"/>
                <w:sz w:val="24"/>
                <w:szCs w:val="24"/>
              </w:rPr>
              <w:t>Restock quantity</w:t>
            </w:r>
          </w:p>
        </w:tc>
      </w:tr>
      <w:tr w:rsidR="00C62FEB" w14:paraId="5A022787" w14:textId="77777777">
        <w:tc>
          <w:tcPr>
            <w:tcW w:w="4788" w:type="dxa"/>
          </w:tcPr>
          <w:p w14:paraId="01230ED7" w14:textId="77777777" w:rsidR="00C62FEB" w:rsidRDefault="00000000">
            <w:pPr>
              <w:pStyle w:val="NoSpacing"/>
              <w:rPr>
                <w:rFonts w:ascii="Arial" w:hAnsi="Arial" w:cs="Arial"/>
                <w:sz w:val="24"/>
                <w:szCs w:val="24"/>
              </w:rPr>
            </w:pPr>
            <w:proofErr w:type="spellStart"/>
            <w:r>
              <w:rPr>
                <w:rFonts w:ascii="Arial" w:hAnsi="Arial" w:cs="Arial"/>
                <w:sz w:val="24"/>
                <w:szCs w:val="24"/>
              </w:rPr>
              <w:t>p_restock_date</w:t>
            </w:r>
            <w:proofErr w:type="spellEnd"/>
          </w:p>
        </w:tc>
        <w:tc>
          <w:tcPr>
            <w:tcW w:w="4788" w:type="dxa"/>
          </w:tcPr>
          <w:p w14:paraId="38FCEC4D" w14:textId="77777777" w:rsidR="00C62FEB" w:rsidRDefault="00000000">
            <w:pPr>
              <w:pStyle w:val="NoSpacing"/>
              <w:rPr>
                <w:rFonts w:ascii="Arial" w:hAnsi="Arial" w:cs="Arial"/>
                <w:sz w:val="24"/>
                <w:szCs w:val="24"/>
              </w:rPr>
            </w:pPr>
            <w:r>
              <w:rPr>
                <w:rFonts w:ascii="Arial" w:hAnsi="Arial" w:cs="Arial"/>
                <w:sz w:val="24"/>
                <w:szCs w:val="24"/>
              </w:rPr>
              <w:t>Restock date</w:t>
            </w:r>
          </w:p>
        </w:tc>
      </w:tr>
      <w:tr w:rsidR="00C62FEB" w14:paraId="754BE8D1" w14:textId="77777777">
        <w:tc>
          <w:tcPr>
            <w:tcW w:w="4788" w:type="dxa"/>
          </w:tcPr>
          <w:p w14:paraId="1FB35E61" w14:textId="77777777" w:rsidR="00C62FEB" w:rsidRDefault="00000000">
            <w:pPr>
              <w:pStyle w:val="NoSpacing"/>
              <w:rPr>
                <w:rFonts w:ascii="Arial" w:hAnsi="Arial" w:cs="Arial"/>
                <w:sz w:val="24"/>
                <w:szCs w:val="24"/>
              </w:rPr>
            </w:pPr>
            <w:proofErr w:type="spellStart"/>
            <w:r>
              <w:rPr>
                <w:rFonts w:ascii="Arial" w:hAnsi="Arial" w:cs="Arial"/>
                <w:sz w:val="24"/>
                <w:szCs w:val="24"/>
              </w:rPr>
              <w:t>p_expected_delivery_date</w:t>
            </w:r>
            <w:proofErr w:type="spellEnd"/>
          </w:p>
        </w:tc>
        <w:tc>
          <w:tcPr>
            <w:tcW w:w="4788" w:type="dxa"/>
          </w:tcPr>
          <w:p w14:paraId="3F387E23" w14:textId="77777777" w:rsidR="00C62FEB" w:rsidRDefault="00000000">
            <w:pPr>
              <w:pStyle w:val="NoSpacing"/>
              <w:rPr>
                <w:rFonts w:ascii="Arial" w:hAnsi="Arial" w:cs="Arial"/>
                <w:sz w:val="24"/>
                <w:szCs w:val="24"/>
              </w:rPr>
            </w:pPr>
            <w:r>
              <w:rPr>
                <w:rFonts w:ascii="Arial" w:hAnsi="Arial" w:cs="Arial"/>
                <w:sz w:val="24"/>
                <w:szCs w:val="24"/>
              </w:rPr>
              <w:t>Expected delivery date</w:t>
            </w:r>
          </w:p>
        </w:tc>
      </w:tr>
      <w:tr w:rsidR="00C62FEB" w14:paraId="416B5019" w14:textId="77777777">
        <w:tc>
          <w:tcPr>
            <w:tcW w:w="4788" w:type="dxa"/>
          </w:tcPr>
          <w:p w14:paraId="7C2F8D89" w14:textId="77777777" w:rsidR="00C62FEB" w:rsidRDefault="00000000">
            <w:pPr>
              <w:pStyle w:val="NoSpacing"/>
              <w:rPr>
                <w:rFonts w:ascii="Arial" w:hAnsi="Arial" w:cs="Arial"/>
                <w:sz w:val="24"/>
                <w:szCs w:val="24"/>
              </w:rPr>
            </w:pPr>
            <w:proofErr w:type="spellStart"/>
            <w:r>
              <w:rPr>
                <w:rFonts w:ascii="Arial" w:hAnsi="Arial" w:cs="Arial"/>
                <w:sz w:val="24"/>
                <w:szCs w:val="24"/>
              </w:rPr>
              <w:t>p_restocked_by</w:t>
            </w:r>
            <w:proofErr w:type="spellEnd"/>
          </w:p>
        </w:tc>
        <w:tc>
          <w:tcPr>
            <w:tcW w:w="4788" w:type="dxa"/>
          </w:tcPr>
          <w:p w14:paraId="4755CB76" w14:textId="77777777" w:rsidR="00C62FEB" w:rsidRDefault="00000000">
            <w:pPr>
              <w:pStyle w:val="NoSpacing"/>
              <w:rPr>
                <w:rFonts w:ascii="Arial" w:hAnsi="Arial" w:cs="Arial"/>
                <w:sz w:val="24"/>
                <w:szCs w:val="24"/>
              </w:rPr>
            </w:pPr>
            <w:r>
              <w:rPr>
                <w:rFonts w:ascii="Arial" w:hAnsi="Arial" w:cs="Arial"/>
                <w:sz w:val="24"/>
                <w:szCs w:val="24"/>
              </w:rPr>
              <w:t>User who restocked</w:t>
            </w:r>
          </w:p>
        </w:tc>
      </w:tr>
      <w:tr w:rsidR="00C62FEB" w14:paraId="74DD20D8" w14:textId="77777777">
        <w:tc>
          <w:tcPr>
            <w:tcW w:w="4788" w:type="dxa"/>
          </w:tcPr>
          <w:p w14:paraId="4CECADF1" w14:textId="77777777" w:rsidR="00C62FEB" w:rsidRDefault="00000000">
            <w:pPr>
              <w:pStyle w:val="NoSpacing"/>
              <w:rPr>
                <w:rFonts w:ascii="Arial" w:hAnsi="Arial" w:cs="Arial"/>
                <w:sz w:val="24"/>
                <w:szCs w:val="24"/>
              </w:rPr>
            </w:pPr>
            <w:proofErr w:type="spellStart"/>
            <w:r>
              <w:rPr>
                <w:rFonts w:ascii="Arial" w:hAnsi="Arial" w:cs="Arial"/>
                <w:sz w:val="24"/>
                <w:szCs w:val="24"/>
              </w:rPr>
              <w:t>p_unit_cost_at_restock</w:t>
            </w:r>
            <w:proofErr w:type="spellEnd"/>
          </w:p>
        </w:tc>
        <w:tc>
          <w:tcPr>
            <w:tcW w:w="4788" w:type="dxa"/>
          </w:tcPr>
          <w:p w14:paraId="2ED9CEBE" w14:textId="77777777" w:rsidR="00C62FEB" w:rsidRDefault="00000000">
            <w:pPr>
              <w:pStyle w:val="NoSpacing"/>
              <w:rPr>
                <w:rFonts w:ascii="Arial" w:hAnsi="Arial" w:cs="Arial"/>
                <w:sz w:val="24"/>
                <w:szCs w:val="24"/>
              </w:rPr>
            </w:pPr>
            <w:r>
              <w:rPr>
                <w:rFonts w:ascii="Arial" w:hAnsi="Arial" w:cs="Arial"/>
                <w:sz w:val="24"/>
                <w:szCs w:val="24"/>
              </w:rPr>
              <w:t>Unit cost</w:t>
            </w:r>
          </w:p>
        </w:tc>
      </w:tr>
    </w:tbl>
    <w:p w14:paraId="6241E5CB" w14:textId="77777777" w:rsidR="00C62FEB" w:rsidRDefault="00C62FEB">
      <w:pPr>
        <w:rPr>
          <w:rFonts w:ascii="Arial" w:hAnsi="Arial" w:cs="Arial"/>
          <w:b/>
          <w:bCs/>
          <w:sz w:val="24"/>
          <w:szCs w:val="24"/>
        </w:rPr>
      </w:pPr>
    </w:p>
    <w:p w14:paraId="1519892C" w14:textId="77777777" w:rsidR="00C62FEB" w:rsidRDefault="00000000">
      <w:pPr>
        <w:rPr>
          <w:rFonts w:ascii="Arial" w:hAnsi="Arial" w:cs="Arial"/>
          <w:sz w:val="24"/>
          <w:szCs w:val="24"/>
        </w:rPr>
      </w:pPr>
      <w:r>
        <w:rPr>
          <w:rFonts w:ascii="Arial" w:hAnsi="Arial" w:cs="Arial"/>
          <w:sz w:val="24"/>
          <w:szCs w:val="24"/>
        </w:rPr>
        <w:t xml:space="preserve">Output: Adds the newly added restocking record to the </w:t>
      </w:r>
      <w:proofErr w:type="spellStart"/>
      <w:r>
        <w:rPr>
          <w:rFonts w:ascii="Arial" w:hAnsi="Arial" w:cs="Arial"/>
          <w:b/>
          <w:bCs/>
          <w:sz w:val="24"/>
          <w:szCs w:val="24"/>
        </w:rPr>
        <w:t>restock_log</w:t>
      </w:r>
      <w:proofErr w:type="spellEnd"/>
      <w:r>
        <w:rPr>
          <w:rFonts w:ascii="Arial" w:hAnsi="Arial" w:cs="Arial"/>
          <w:sz w:val="24"/>
          <w:szCs w:val="24"/>
        </w:rPr>
        <w:t xml:space="preserve"> table, as long as the record does not exist yet.</w:t>
      </w:r>
    </w:p>
    <w:p w14:paraId="0FB00A18" w14:textId="77777777" w:rsidR="00C62FEB" w:rsidRDefault="00000000">
      <w:pPr>
        <w:rPr>
          <w:rFonts w:ascii="Arial" w:hAnsi="Arial" w:cs="Arial"/>
          <w:b/>
          <w:bCs/>
          <w:sz w:val="24"/>
          <w:szCs w:val="24"/>
        </w:rPr>
      </w:pPr>
      <w:r>
        <w:rPr>
          <w:rFonts w:ascii="Arial" w:hAnsi="Arial" w:cs="Arial"/>
          <w:b/>
          <w:bCs/>
          <w:sz w:val="24"/>
          <w:szCs w:val="24"/>
        </w:rPr>
        <w:t xml:space="preserve"> </w:t>
      </w:r>
    </w:p>
    <w:p w14:paraId="6F7FFB87" w14:textId="77777777" w:rsidR="00C62FEB" w:rsidRDefault="00C62FEB">
      <w:pPr>
        <w:rPr>
          <w:rFonts w:ascii="Arial" w:hAnsi="Arial" w:cs="Arial"/>
          <w:b/>
          <w:bCs/>
          <w:sz w:val="24"/>
          <w:szCs w:val="24"/>
        </w:rPr>
      </w:pPr>
    </w:p>
    <w:p w14:paraId="1BE16ED2" w14:textId="77777777" w:rsidR="00C62FEB" w:rsidRDefault="00000000">
      <w:pPr>
        <w:numPr>
          <w:ilvl w:val="0"/>
          <w:numId w:val="1"/>
        </w:numPr>
        <w:rPr>
          <w:rFonts w:ascii="Arial" w:hAnsi="Arial" w:cs="Arial"/>
          <w:b/>
          <w:bCs/>
          <w:color w:val="4F81BD"/>
          <w:sz w:val="24"/>
          <w:szCs w:val="24"/>
        </w:rPr>
      </w:pPr>
      <w:r>
        <w:rPr>
          <w:rFonts w:ascii="Arial" w:hAnsi="Arial" w:cs="Arial"/>
          <w:b/>
          <w:bCs/>
          <w:color w:val="4F81BD"/>
          <w:sz w:val="24"/>
          <w:szCs w:val="24"/>
        </w:rPr>
        <w:t xml:space="preserve">Procedure Name: </w:t>
      </w:r>
      <w:proofErr w:type="spellStart"/>
      <w:r>
        <w:rPr>
          <w:rFonts w:ascii="Arial" w:hAnsi="Arial" w:cs="Arial"/>
          <w:b/>
          <w:bCs/>
          <w:color w:val="4F81BD"/>
          <w:sz w:val="24"/>
          <w:szCs w:val="24"/>
        </w:rPr>
        <w:t>AddStockAdjustment</w:t>
      </w:r>
      <w:proofErr w:type="spellEnd"/>
      <w:r>
        <w:rPr>
          <w:rFonts w:ascii="Arial" w:hAnsi="Arial" w:cs="Arial"/>
          <w:b/>
          <w:bCs/>
          <w:color w:val="4F81BD"/>
          <w:sz w:val="24"/>
          <w:szCs w:val="24"/>
        </w:rPr>
        <w:t xml:space="preserve"> </w:t>
      </w:r>
    </w:p>
    <w:p w14:paraId="32651CAC" w14:textId="77777777" w:rsidR="00C62FEB" w:rsidRDefault="00000000">
      <w:pPr>
        <w:rPr>
          <w:rFonts w:ascii="Arial" w:hAnsi="Arial" w:cs="Arial"/>
          <w:sz w:val="24"/>
          <w:szCs w:val="24"/>
        </w:rPr>
      </w:pPr>
      <w:r>
        <w:rPr>
          <w:rFonts w:ascii="Arial" w:hAnsi="Arial" w:cs="Arial"/>
          <w:sz w:val="24"/>
          <w:szCs w:val="24"/>
        </w:rPr>
        <w:t xml:space="preserve">Purpose: </w:t>
      </w:r>
    </w:p>
    <w:p w14:paraId="6C09B6AB" w14:textId="77777777" w:rsidR="00C62FEB" w:rsidRDefault="00000000">
      <w:pPr>
        <w:rPr>
          <w:rFonts w:ascii="Arial" w:hAnsi="Arial" w:cs="Arial"/>
          <w:sz w:val="24"/>
          <w:szCs w:val="24"/>
        </w:rPr>
      </w:pPr>
      <w:r>
        <w:rPr>
          <w:rFonts w:ascii="Arial" w:hAnsi="Arial" w:cs="Arial"/>
          <w:sz w:val="24"/>
          <w:szCs w:val="24"/>
        </w:rPr>
        <w:t xml:space="preserve">The </w:t>
      </w:r>
      <w:proofErr w:type="spellStart"/>
      <w:r>
        <w:rPr>
          <w:rFonts w:ascii="Arial" w:hAnsi="Arial" w:cs="Arial"/>
          <w:b/>
          <w:bCs/>
          <w:sz w:val="24"/>
          <w:szCs w:val="24"/>
        </w:rPr>
        <w:t>AddStockAdjustment</w:t>
      </w:r>
      <w:proofErr w:type="spellEnd"/>
      <w:r>
        <w:rPr>
          <w:rFonts w:ascii="Arial" w:hAnsi="Arial" w:cs="Arial"/>
          <w:sz w:val="24"/>
          <w:szCs w:val="24"/>
        </w:rPr>
        <w:t xml:space="preserve"> procedure is responsible for adding a new stock adjustment record to the </w:t>
      </w:r>
      <w:proofErr w:type="spellStart"/>
      <w:r>
        <w:rPr>
          <w:rFonts w:ascii="Arial" w:hAnsi="Arial" w:cs="Arial"/>
          <w:sz w:val="24"/>
          <w:szCs w:val="24"/>
        </w:rPr>
        <w:t>stock_adjustment_log</w:t>
      </w:r>
      <w:proofErr w:type="spellEnd"/>
      <w:r>
        <w:rPr>
          <w:rFonts w:ascii="Arial" w:hAnsi="Arial" w:cs="Arial"/>
          <w:sz w:val="24"/>
          <w:szCs w:val="24"/>
        </w:rPr>
        <w:t xml:space="preserve"> table. Before inserting the record, it checks whether the adjustment transaction already exists in the database. If a duplicate record is found, the insertion is prevented; otherwise, the stock adjustment record is successfully added.</w:t>
      </w:r>
    </w:p>
    <w:p w14:paraId="4BB1A333" w14:textId="77777777" w:rsidR="00C62FEB" w:rsidRDefault="00C62FEB">
      <w:pPr>
        <w:rPr>
          <w:rFonts w:ascii="Arial" w:hAnsi="Arial" w:cs="Arial"/>
          <w:sz w:val="24"/>
          <w:szCs w:val="24"/>
        </w:rPr>
      </w:pPr>
    </w:p>
    <w:p w14:paraId="78CEB6B6" w14:textId="77777777" w:rsidR="00C62FEB" w:rsidRDefault="00C62FEB">
      <w:pPr>
        <w:rPr>
          <w:rFonts w:ascii="Arial" w:hAnsi="Arial" w:cs="Arial"/>
          <w:sz w:val="24"/>
          <w:szCs w:val="24"/>
        </w:rPr>
      </w:pPr>
    </w:p>
    <w:p w14:paraId="2D44667E" w14:textId="77777777" w:rsidR="00C62FEB" w:rsidRDefault="00000000">
      <w:pPr>
        <w:rPr>
          <w:rFonts w:ascii="Arial" w:hAnsi="Arial" w:cs="Arial"/>
          <w:sz w:val="24"/>
          <w:szCs w:val="24"/>
        </w:rPr>
      </w:pPr>
      <w:r>
        <w:rPr>
          <w:rFonts w:ascii="Arial" w:hAnsi="Arial" w:cs="Arial"/>
          <w:sz w:val="24"/>
          <w:szCs w:val="24"/>
        </w:rPr>
        <w:lastRenderedPageBreak/>
        <w:t xml:space="preserve"> Input Parameters: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62FEB" w14:paraId="0E1E5716" w14:textId="77777777">
        <w:tc>
          <w:tcPr>
            <w:tcW w:w="4788" w:type="dxa"/>
            <w:shd w:val="clear" w:color="auto" w:fill="8DB3E2"/>
          </w:tcPr>
          <w:p w14:paraId="341CCBB6" w14:textId="77777777" w:rsidR="00C62FEB" w:rsidRDefault="00000000">
            <w:pPr>
              <w:pStyle w:val="NoSpacing"/>
              <w:jc w:val="center"/>
              <w:rPr>
                <w:rFonts w:ascii="Arial" w:hAnsi="Arial" w:cs="Arial"/>
                <w:b/>
                <w:bCs/>
                <w:sz w:val="24"/>
                <w:szCs w:val="24"/>
              </w:rPr>
            </w:pPr>
            <w:r>
              <w:rPr>
                <w:rFonts w:ascii="Arial" w:hAnsi="Arial" w:cs="Arial"/>
                <w:b/>
                <w:bCs/>
                <w:sz w:val="24"/>
                <w:szCs w:val="24"/>
              </w:rPr>
              <w:t>Parameter</w:t>
            </w:r>
          </w:p>
        </w:tc>
        <w:tc>
          <w:tcPr>
            <w:tcW w:w="4788" w:type="dxa"/>
            <w:shd w:val="clear" w:color="auto" w:fill="8DB3E2"/>
          </w:tcPr>
          <w:p w14:paraId="4FBFDA16" w14:textId="77777777" w:rsidR="00C62FEB" w:rsidRDefault="00000000">
            <w:pPr>
              <w:pStyle w:val="NoSpacing"/>
              <w:jc w:val="center"/>
              <w:rPr>
                <w:rFonts w:ascii="Arial" w:hAnsi="Arial" w:cs="Arial"/>
                <w:b/>
                <w:bCs/>
                <w:sz w:val="24"/>
                <w:szCs w:val="24"/>
              </w:rPr>
            </w:pPr>
            <w:r>
              <w:rPr>
                <w:rFonts w:ascii="Arial" w:hAnsi="Arial" w:cs="Arial"/>
                <w:b/>
                <w:bCs/>
                <w:sz w:val="24"/>
                <w:szCs w:val="24"/>
              </w:rPr>
              <w:t>Description</w:t>
            </w:r>
          </w:p>
        </w:tc>
      </w:tr>
      <w:tr w:rsidR="00C62FEB" w14:paraId="10F738BC" w14:textId="77777777">
        <w:tc>
          <w:tcPr>
            <w:tcW w:w="4788" w:type="dxa"/>
          </w:tcPr>
          <w:p w14:paraId="3CFF9958" w14:textId="77777777" w:rsidR="00C62FEB" w:rsidRDefault="00000000">
            <w:pPr>
              <w:pStyle w:val="NoSpacing"/>
              <w:rPr>
                <w:rFonts w:ascii="Arial" w:hAnsi="Arial" w:cs="Arial"/>
                <w:sz w:val="24"/>
                <w:szCs w:val="24"/>
              </w:rPr>
            </w:pPr>
            <w:proofErr w:type="spellStart"/>
            <w:r>
              <w:rPr>
                <w:rFonts w:ascii="Arial" w:hAnsi="Arial" w:cs="Arial"/>
                <w:sz w:val="24"/>
                <w:szCs w:val="24"/>
              </w:rPr>
              <w:t>p_store_id</w:t>
            </w:r>
            <w:proofErr w:type="spellEnd"/>
          </w:p>
        </w:tc>
        <w:tc>
          <w:tcPr>
            <w:tcW w:w="4788" w:type="dxa"/>
          </w:tcPr>
          <w:p w14:paraId="34AAA135" w14:textId="77777777" w:rsidR="00C62FEB" w:rsidRDefault="00000000">
            <w:pPr>
              <w:pStyle w:val="NoSpacing"/>
              <w:rPr>
                <w:rFonts w:ascii="Arial" w:hAnsi="Arial" w:cs="Arial"/>
                <w:sz w:val="24"/>
                <w:szCs w:val="24"/>
              </w:rPr>
            </w:pPr>
            <w:r>
              <w:rPr>
                <w:rFonts w:ascii="Arial" w:hAnsi="Arial" w:cs="Arial"/>
                <w:sz w:val="24"/>
                <w:szCs w:val="24"/>
              </w:rPr>
              <w:t>Store ID</w:t>
            </w:r>
          </w:p>
        </w:tc>
      </w:tr>
      <w:tr w:rsidR="00C62FEB" w14:paraId="43002A80" w14:textId="77777777">
        <w:tc>
          <w:tcPr>
            <w:tcW w:w="4788" w:type="dxa"/>
          </w:tcPr>
          <w:p w14:paraId="77484CE6" w14:textId="77777777" w:rsidR="00C62FEB" w:rsidRDefault="00000000">
            <w:pPr>
              <w:pStyle w:val="NoSpacing"/>
              <w:rPr>
                <w:rFonts w:ascii="Arial" w:hAnsi="Arial" w:cs="Arial"/>
                <w:sz w:val="24"/>
                <w:szCs w:val="24"/>
              </w:rPr>
            </w:pPr>
            <w:proofErr w:type="spellStart"/>
            <w:r>
              <w:rPr>
                <w:rFonts w:ascii="Arial" w:hAnsi="Arial" w:cs="Arial"/>
                <w:sz w:val="24"/>
                <w:szCs w:val="24"/>
              </w:rPr>
              <w:t>p_product_id</w:t>
            </w:r>
            <w:proofErr w:type="spellEnd"/>
          </w:p>
        </w:tc>
        <w:tc>
          <w:tcPr>
            <w:tcW w:w="4788" w:type="dxa"/>
          </w:tcPr>
          <w:p w14:paraId="2BBB1422" w14:textId="77777777" w:rsidR="00C62FEB" w:rsidRDefault="00000000">
            <w:pPr>
              <w:pStyle w:val="NoSpacing"/>
              <w:rPr>
                <w:rFonts w:ascii="Arial" w:hAnsi="Arial" w:cs="Arial"/>
                <w:sz w:val="24"/>
                <w:szCs w:val="24"/>
              </w:rPr>
            </w:pPr>
            <w:r>
              <w:rPr>
                <w:rFonts w:ascii="Arial" w:hAnsi="Arial" w:cs="Arial"/>
                <w:sz w:val="24"/>
                <w:szCs w:val="24"/>
              </w:rPr>
              <w:t>Product ID</w:t>
            </w:r>
          </w:p>
        </w:tc>
      </w:tr>
      <w:tr w:rsidR="00C62FEB" w14:paraId="4366B300" w14:textId="77777777">
        <w:tc>
          <w:tcPr>
            <w:tcW w:w="4788" w:type="dxa"/>
          </w:tcPr>
          <w:p w14:paraId="786B5BA5" w14:textId="77777777" w:rsidR="00C62FEB" w:rsidRDefault="00000000">
            <w:pPr>
              <w:pStyle w:val="NoSpacing"/>
              <w:rPr>
                <w:rFonts w:ascii="Arial" w:hAnsi="Arial" w:cs="Arial"/>
                <w:sz w:val="24"/>
                <w:szCs w:val="24"/>
              </w:rPr>
            </w:pPr>
            <w:proofErr w:type="spellStart"/>
            <w:r>
              <w:rPr>
                <w:rFonts w:ascii="Arial" w:hAnsi="Arial" w:cs="Arial"/>
                <w:sz w:val="24"/>
                <w:szCs w:val="24"/>
              </w:rPr>
              <w:t>p_adjustment_type</w:t>
            </w:r>
            <w:proofErr w:type="spellEnd"/>
          </w:p>
        </w:tc>
        <w:tc>
          <w:tcPr>
            <w:tcW w:w="4788" w:type="dxa"/>
          </w:tcPr>
          <w:p w14:paraId="49A7BF67" w14:textId="77777777" w:rsidR="00C62FEB" w:rsidRDefault="00000000">
            <w:pPr>
              <w:pStyle w:val="NoSpacing"/>
              <w:rPr>
                <w:rFonts w:ascii="Arial" w:hAnsi="Arial" w:cs="Arial"/>
                <w:sz w:val="24"/>
                <w:szCs w:val="24"/>
              </w:rPr>
            </w:pPr>
            <w:r>
              <w:rPr>
                <w:rFonts w:ascii="Arial" w:hAnsi="Arial" w:cs="Arial"/>
                <w:sz w:val="24"/>
                <w:szCs w:val="24"/>
              </w:rPr>
              <w:t>Adjustment type</w:t>
            </w:r>
          </w:p>
        </w:tc>
      </w:tr>
      <w:tr w:rsidR="00C62FEB" w14:paraId="18FC5B24" w14:textId="77777777">
        <w:tc>
          <w:tcPr>
            <w:tcW w:w="4788" w:type="dxa"/>
          </w:tcPr>
          <w:p w14:paraId="55EDE602" w14:textId="77777777" w:rsidR="00C62FEB" w:rsidRDefault="00000000">
            <w:pPr>
              <w:pStyle w:val="NoSpacing"/>
              <w:rPr>
                <w:rFonts w:ascii="Arial" w:hAnsi="Arial" w:cs="Arial"/>
                <w:sz w:val="24"/>
                <w:szCs w:val="24"/>
              </w:rPr>
            </w:pPr>
            <w:proofErr w:type="spellStart"/>
            <w:r>
              <w:rPr>
                <w:rFonts w:ascii="Arial" w:hAnsi="Arial" w:cs="Arial"/>
                <w:sz w:val="24"/>
                <w:szCs w:val="24"/>
              </w:rPr>
              <w:t>p_quantity_changed</w:t>
            </w:r>
            <w:proofErr w:type="spellEnd"/>
          </w:p>
        </w:tc>
        <w:tc>
          <w:tcPr>
            <w:tcW w:w="4788" w:type="dxa"/>
          </w:tcPr>
          <w:p w14:paraId="229DC0DB" w14:textId="77777777" w:rsidR="00C62FEB" w:rsidRDefault="00000000">
            <w:pPr>
              <w:pStyle w:val="NoSpacing"/>
              <w:rPr>
                <w:rFonts w:ascii="Arial" w:hAnsi="Arial" w:cs="Arial"/>
                <w:sz w:val="24"/>
                <w:szCs w:val="24"/>
              </w:rPr>
            </w:pPr>
            <w:r>
              <w:rPr>
                <w:rFonts w:ascii="Arial" w:hAnsi="Arial" w:cs="Arial"/>
                <w:sz w:val="24"/>
                <w:szCs w:val="24"/>
              </w:rPr>
              <w:t>Quantity changed</w:t>
            </w:r>
          </w:p>
        </w:tc>
      </w:tr>
      <w:tr w:rsidR="00C62FEB" w14:paraId="08650899" w14:textId="77777777">
        <w:tc>
          <w:tcPr>
            <w:tcW w:w="4788" w:type="dxa"/>
          </w:tcPr>
          <w:p w14:paraId="244135CB" w14:textId="77777777" w:rsidR="00C62FEB" w:rsidRDefault="00000000">
            <w:pPr>
              <w:pStyle w:val="NoSpacing"/>
              <w:rPr>
                <w:rFonts w:ascii="Arial" w:hAnsi="Arial" w:cs="Arial"/>
                <w:sz w:val="24"/>
                <w:szCs w:val="24"/>
              </w:rPr>
            </w:pPr>
            <w:proofErr w:type="spellStart"/>
            <w:r>
              <w:rPr>
                <w:rFonts w:ascii="Arial" w:hAnsi="Arial" w:cs="Arial"/>
                <w:sz w:val="24"/>
                <w:szCs w:val="24"/>
              </w:rPr>
              <w:t>p_reason</w:t>
            </w:r>
            <w:proofErr w:type="spellEnd"/>
            <w:r>
              <w:rPr>
                <w:rFonts w:ascii="Arial" w:hAnsi="Arial" w:cs="Arial"/>
                <w:sz w:val="24"/>
                <w:szCs w:val="24"/>
              </w:rPr>
              <w:t xml:space="preserve"> </w:t>
            </w:r>
          </w:p>
        </w:tc>
        <w:tc>
          <w:tcPr>
            <w:tcW w:w="4788" w:type="dxa"/>
          </w:tcPr>
          <w:p w14:paraId="74B96BAF" w14:textId="77777777" w:rsidR="00C62FEB" w:rsidRDefault="00000000">
            <w:pPr>
              <w:pStyle w:val="NoSpacing"/>
              <w:rPr>
                <w:rFonts w:ascii="Arial" w:hAnsi="Arial" w:cs="Arial"/>
                <w:sz w:val="24"/>
                <w:szCs w:val="24"/>
              </w:rPr>
            </w:pPr>
            <w:r>
              <w:rPr>
                <w:rFonts w:ascii="Arial" w:hAnsi="Arial" w:cs="Arial"/>
                <w:sz w:val="24"/>
                <w:szCs w:val="24"/>
              </w:rPr>
              <w:t>Reason for adjustment</w:t>
            </w:r>
          </w:p>
        </w:tc>
      </w:tr>
      <w:tr w:rsidR="00C62FEB" w14:paraId="6169ED94" w14:textId="77777777">
        <w:tc>
          <w:tcPr>
            <w:tcW w:w="4788" w:type="dxa"/>
          </w:tcPr>
          <w:p w14:paraId="270777FA" w14:textId="77777777" w:rsidR="00C62FEB" w:rsidRDefault="00000000">
            <w:pPr>
              <w:pStyle w:val="NoSpacing"/>
              <w:rPr>
                <w:rFonts w:ascii="Arial" w:hAnsi="Arial" w:cs="Arial"/>
                <w:sz w:val="24"/>
                <w:szCs w:val="24"/>
              </w:rPr>
            </w:pPr>
            <w:proofErr w:type="spellStart"/>
            <w:r>
              <w:rPr>
                <w:rFonts w:ascii="Arial" w:hAnsi="Arial" w:cs="Arial"/>
                <w:sz w:val="24"/>
                <w:szCs w:val="24"/>
              </w:rPr>
              <w:t>p_adjustment_date</w:t>
            </w:r>
            <w:proofErr w:type="spellEnd"/>
            <w:r>
              <w:rPr>
                <w:rFonts w:ascii="Arial" w:hAnsi="Arial" w:cs="Arial"/>
                <w:sz w:val="24"/>
                <w:szCs w:val="24"/>
              </w:rPr>
              <w:t xml:space="preserve"> </w:t>
            </w:r>
          </w:p>
        </w:tc>
        <w:tc>
          <w:tcPr>
            <w:tcW w:w="4788" w:type="dxa"/>
          </w:tcPr>
          <w:p w14:paraId="6492739B" w14:textId="77777777" w:rsidR="00C62FEB" w:rsidRDefault="00000000">
            <w:pPr>
              <w:pStyle w:val="NoSpacing"/>
              <w:rPr>
                <w:rFonts w:ascii="Arial" w:hAnsi="Arial" w:cs="Arial"/>
                <w:sz w:val="24"/>
                <w:szCs w:val="24"/>
              </w:rPr>
            </w:pPr>
            <w:r>
              <w:rPr>
                <w:rFonts w:ascii="Arial" w:hAnsi="Arial" w:cs="Arial"/>
                <w:sz w:val="24"/>
                <w:szCs w:val="24"/>
              </w:rPr>
              <w:t>Adjustment date</w:t>
            </w:r>
          </w:p>
        </w:tc>
      </w:tr>
      <w:tr w:rsidR="00C62FEB" w14:paraId="041B453A" w14:textId="77777777">
        <w:tc>
          <w:tcPr>
            <w:tcW w:w="4788" w:type="dxa"/>
          </w:tcPr>
          <w:p w14:paraId="37CC32AA" w14:textId="77777777" w:rsidR="00C62FEB" w:rsidRDefault="00000000">
            <w:pPr>
              <w:pStyle w:val="NoSpacing"/>
              <w:rPr>
                <w:rFonts w:ascii="Arial" w:hAnsi="Arial" w:cs="Arial"/>
                <w:sz w:val="24"/>
                <w:szCs w:val="24"/>
              </w:rPr>
            </w:pPr>
            <w:proofErr w:type="spellStart"/>
            <w:r>
              <w:rPr>
                <w:rFonts w:ascii="Arial" w:hAnsi="Arial" w:cs="Arial"/>
                <w:sz w:val="24"/>
                <w:szCs w:val="24"/>
              </w:rPr>
              <w:t>p_authorized_by</w:t>
            </w:r>
            <w:proofErr w:type="spellEnd"/>
            <w:r>
              <w:rPr>
                <w:rFonts w:ascii="Arial" w:hAnsi="Arial" w:cs="Arial"/>
                <w:sz w:val="24"/>
                <w:szCs w:val="24"/>
              </w:rPr>
              <w:t xml:space="preserve"> </w:t>
            </w:r>
          </w:p>
        </w:tc>
        <w:tc>
          <w:tcPr>
            <w:tcW w:w="4788" w:type="dxa"/>
          </w:tcPr>
          <w:p w14:paraId="2FC06CD0" w14:textId="77777777" w:rsidR="00C62FEB" w:rsidRDefault="00000000">
            <w:pPr>
              <w:pStyle w:val="NoSpacing"/>
              <w:rPr>
                <w:rFonts w:ascii="Arial" w:hAnsi="Arial" w:cs="Arial"/>
                <w:sz w:val="24"/>
                <w:szCs w:val="24"/>
              </w:rPr>
            </w:pPr>
            <w:r>
              <w:rPr>
                <w:rFonts w:ascii="Arial" w:hAnsi="Arial" w:cs="Arial"/>
                <w:sz w:val="24"/>
                <w:szCs w:val="24"/>
              </w:rPr>
              <w:t>Authorized user</w:t>
            </w:r>
          </w:p>
        </w:tc>
      </w:tr>
    </w:tbl>
    <w:p w14:paraId="253B777F" w14:textId="77777777" w:rsidR="00C62FEB" w:rsidRDefault="00C62FEB">
      <w:pPr>
        <w:rPr>
          <w:rFonts w:ascii="Arial" w:hAnsi="Arial" w:cs="Arial"/>
          <w:b/>
          <w:bCs/>
          <w:sz w:val="24"/>
          <w:szCs w:val="24"/>
        </w:rPr>
      </w:pPr>
    </w:p>
    <w:p w14:paraId="75640A2A" w14:textId="77777777" w:rsidR="00C62FEB" w:rsidRDefault="00000000">
      <w:pPr>
        <w:rPr>
          <w:rFonts w:ascii="Arial" w:hAnsi="Arial" w:cs="Arial"/>
          <w:sz w:val="24"/>
          <w:szCs w:val="24"/>
        </w:rPr>
      </w:pPr>
      <w:r>
        <w:rPr>
          <w:rFonts w:ascii="Arial" w:hAnsi="Arial" w:cs="Arial"/>
          <w:sz w:val="24"/>
          <w:szCs w:val="24"/>
        </w:rPr>
        <w:t xml:space="preserve">Output: Adds the newly added stock adjustment record to the </w:t>
      </w:r>
      <w:proofErr w:type="spellStart"/>
      <w:r>
        <w:rPr>
          <w:rFonts w:ascii="Arial" w:hAnsi="Arial" w:cs="Arial"/>
          <w:b/>
          <w:bCs/>
          <w:sz w:val="24"/>
          <w:szCs w:val="24"/>
        </w:rPr>
        <w:t>stock_adjustment_log</w:t>
      </w:r>
      <w:proofErr w:type="spellEnd"/>
      <w:r>
        <w:rPr>
          <w:rFonts w:ascii="Arial" w:hAnsi="Arial" w:cs="Arial"/>
          <w:sz w:val="24"/>
          <w:szCs w:val="24"/>
        </w:rPr>
        <w:t xml:space="preserve"> table, as long as the record does not exist yet. </w:t>
      </w:r>
    </w:p>
    <w:p w14:paraId="19E6F4F5" w14:textId="77777777" w:rsidR="00C62FEB" w:rsidRDefault="00C62FEB">
      <w:pPr>
        <w:jc w:val="center"/>
        <w:rPr>
          <w:rFonts w:ascii="Arial" w:hAnsi="Arial" w:cs="Arial"/>
          <w:b/>
          <w:bCs/>
          <w:sz w:val="24"/>
          <w:szCs w:val="24"/>
        </w:rPr>
      </w:pPr>
    </w:p>
    <w:p w14:paraId="4C500CAE" w14:textId="77777777" w:rsidR="00C62FEB" w:rsidRDefault="00000000">
      <w:pPr>
        <w:rPr>
          <w:rFonts w:ascii="Arial" w:hAnsi="Arial" w:cs="Arial"/>
          <w:b/>
          <w:bCs/>
          <w:sz w:val="24"/>
          <w:szCs w:val="24"/>
        </w:rPr>
      </w:pPr>
      <w:r>
        <w:rPr>
          <w:rFonts w:ascii="Arial" w:hAnsi="Arial" w:cs="Arial"/>
          <w:b/>
          <w:bCs/>
          <w:sz w:val="24"/>
          <w:szCs w:val="24"/>
        </w:rPr>
        <w:t xml:space="preserve">B. DATABASE VIEW </w:t>
      </w:r>
    </w:p>
    <w:p w14:paraId="36035976" w14:textId="77777777" w:rsidR="00C62FEB" w:rsidRDefault="00000000">
      <w:pPr>
        <w:rPr>
          <w:rFonts w:ascii="Arial" w:hAnsi="Arial" w:cs="Arial"/>
          <w:b/>
          <w:bCs/>
          <w:sz w:val="24"/>
          <w:szCs w:val="24"/>
        </w:rPr>
      </w:pPr>
      <w:r>
        <w:rPr>
          <w:rFonts w:ascii="Arial" w:hAnsi="Arial" w:cs="Arial"/>
          <w:b/>
          <w:bCs/>
          <w:sz w:val="24"/>
          <w:szCs w:val="24"/>
        </w:rPr>
        <w:t xml:space="preserve">View Name: </w:t>
      </w:r>
      <w:proofErr w:type="spellStart"/>
      <w:r>
        <w:rPr>
          <w:rFonts w:ascii="Arial" w:hAnsi="Arial" w:cs="Arial"/>
          <w:b/>
          <w:bCs/>
          <w:sz w:val="24"/>
          <w:szCs w:val="24"/>
        </w:rPr>
        <w:t>InventoryStatusView</w:t>
      </w:r>
      <w:proofErr w:type="spellEnd"/>
      <w:r>
        <w:rPr>
          <w:rFonts w:ascii="Arial" w:hAnsi="Arial" w:cs="Arial"/>
          <w:b/>
          <w:bCs/>
          <w:sz w:val="24"/>
          <w:szCs w:val="24"/>
        </w:rPr>
        <w:t xml:space="preserve"> </w:t>
      </w:r>
    </w:p>
    <w:p w14:paraId="398BCD13" w14:textId="77777777" w:rsidR="00C62FEB" w:rsidRDefault="00000000">
      <w:pPr>
        <w:rPr>
          <w:rFonts w:ascii="Arial" w:hAnsi="Arial" w:cs="Arial"/>
          <w:b/>
          <w:bCs/>
          <w:sz w:val="24"/>
          <w:szCs w:val="24"/>
        </w:rPr>
      </w:pPr>
      <w:r>
        <w:rPr>
          <w:rFonts w:ascii="Arial" w:hAnsi="Arial" w:cs="Arial"/>
          <w:sz w:val="24"/>
          <w:szCs w:val="24"/>
        </w:rPr>
        <w:t xml:space="preserve">The </w:t>
      </w:r>
      <w:proofErr w:type="spellStart"/>
      <w:r>
        <w:rPr>
          <w:rFonts w:ascii="Arial" w:hAnsi="Arial" w:cs="Arial"/>
          <w:sz w:val="24"/>
          <w:szCs w:val="24"/>
        </w:rPr>
        <w:t>InventoryStatusView</w:t>
      </w:r>
      <w:proofErr w:type="spellEnd"/>
      <w:r>
        <w:rPr>
          <w:rFonts w:ascii="Arial" w:hAnsi="Arial" w:cs="Arial"/>
          <w:sz w:val="24"/>
          <w:szCs w:val="24"/>
        </w:rPr>
        <w:t xml:space="preserve"> is responsible for displaying inventory information together with product details. It combines data from the product and inventory tables, allowing users to easily monitor stock levels and identify products that require restocking. Output: Displays the product name, category, unit price, quantity on hand, reorder level, and stock status for inventory monitoring purposes</w:t>
      </w:r>
      <w:r>
        <w:rPr>
          <w:rFonts w:ascii="Arial" w:hAnsi="Arial" w:cs="Arial"/>
          <w:b/>
          <w:bCs/>
          <w:sz w:val="24"/>
          <w:szCs w:val="24"/>
        </w:rPr>
        <w:t xml:space="preserve">. </w:t>
      </w:r>
    </w:p>
    <w:p w14:paraId="43471723" w14:textId="77777777" w:rsidR="00C62FEB" w:rsidRDefault="00000000">
      <w:pPr>
        <w:rPr>
          <w:rFonts w:ascii="Arial" w:hAnsi="Arial" w:cs="Arial"/>
          <w:b/>
          <w:bCs/>
          <w:sz w:val="24"/>
          <w:szCs w:val="24"/>
        </w:rPr>
      </w:pPr>
      <w:r>
        <w:rPr>
          <w:rFonts w:ascii="Arial" w:hAnsi="Arial" w:cs="Arial"/>
          <w:b/>
          <w:bCs/>
          <w:sz w:val="24"/>
          <w:szCs w:val="24"/>
        </w:rPr>
        <w:t>Fields Returned:</w:t>
      </w:r>
    </w:p>
    <w:p w14:paraId="194F6D43" w14:textId="77777777" w:rsidR="00C62FEB" w:rsidRDefault="00000000">
      <w:pPr>
        <w:pStyle w:val="ListParagraph"/>
        <w:numPr>
          <w:ilvl w:val="0"/>
          <w:numId w:val="4"/>
        </w:numPr>
        <w:rPr>
          <w:rFonts w:ascii="Arial" w:hAnsi="Arial" w:cs="Arial"/>
          <w:sz w:val="24"/>
          <w:szCs w:val="24"/>
        </w:rPr>
      </w:pPr>
      <w:proofErr w:type="spellStart"/>
      <w:r>
        <w:rPr>
          <w:rFonts w:ascii="Arial" w:hAnsi="Arial" w:cs="Arial"/>
          <w:sz w:val="24"/>
          <w:szCs w:val="24"/>
        </w:rPr>
        <w:t>product_name</w:t>
      </w:r>
      <w:proofErr w:type="spellEnd"/>
      <w:r>
        <w:rPr>
          <w:rFonts w:ascii="Arial" w:hAnsi="Arial" w:cs="Arial"/>
          <w:sz w:val="24"/>
          <w:szCs w:val="24"/>
        </w:rPr>
        <w:t> </w:t>
      </w:r>
    </w:p>
    <w:p w14:paraId="171F6B20" w14:textId="77777777" w:rsidR="00C62FEB" w:rsidRDefault="00000000">
      <w:pPr>
        <w:pStyle w:val="ListParagraph"/>
        <w:numPr>
          <w:ilvl w:val="0"/>
          <w:numId w:val="4"/>
        </w:numPr>
        <w:rPr>
          <w:rFonts w:ascii="Arial" w:hAnsi="Arial" w:cs="Arial"/>
          <w:sz w:val="24"/>
          <w:szCs w:val="24"/>
        </w:rPr>
      </w:pPr>
      <w:r>
        <w:rPr>
          <w:rFonts w:ascii="Arial" w:hAnsi="Arial" w:cs="Arial"/>
          <w:sz w:val="24"/>
          <w:szCs w:val="24"/>
        </w:rPr>
        <w:t>category </w:t>
      </w:r>
    </w:p>
    <w:p w14:paraId="2B5D5E8D" w14:textId="77777777" w:rsidR="00C62FEB" w:rsidRDefault="00000000">
      <w:pPr>
        <w:pStyle w:val="ListParagraph"/>
        <w:numPr>
          <w:ilvl w:val="0"/>
          <w:numId w:val="4"/>
        </w:numPr>
        <w:rPr>
          <w:rFonts w:ascii="Arial" w:hAnsi="Arial" w:cs="Arial"/>
          <w:sz w:val="24"/>
          <w:szCs w:val="24"/>
        </w:rPr>
      </w:pPr>
      <w:proofErr w:type="spellStart"/>
      <w:r>
        <w:rPr>
          <w:rFonts w:ascii="Arial" w:hAnsi="Arial" w:cs="Arial"/>
          <w:sz w:val="24"/>
          <w:szCs w:val="24"/>
        </w:rPr>
        <w:t>unit_price</w:t>
      </w:r>
      <w:proofErr w:type="spellEnd"/>
      <w:r>
        <w:rPr>
          <w:rFonts w:ascii="Arial" w:hAnsi="Arial" w:cs="Arial"/>
          <w:sz w:val="24"/>
          <w:szCs w:val="24"/>
        </w:rPr>
        <w:t> </w:t>
      </w:r>
    </w:p>
    <w:p w14:paraId="38011C58" w14:textId="77777777" w:rsidR="00C62FEB" w:rsidRDefault="00000000">
      <w:pPr>
        <w:pStyle w:val="ListParagraph"/>
        <w:numPr>
          <w:ilvl w:val="0"/>
          <w:numId w:val="4"/>
        </w:numPr>
        <w:rPr>
          <w:rFonts w:ascii="Arial" w:hAnsi="Arial" w:cs="Arial"/>
          <w:sz w:val="24"/>
          <w:szCs w:val="24"/>
        </w:rPr>
      </w:pPr>
      <w:proofErr w:type="spellStart"/>
      <w:r>
        <w:rPr>
          <w:rFonts w:ascii="Arial" w:hAnsi="Arial" w:cs="Arial"/>
          <w:sz w:val="24"/>
          <w:szCs w:val="24"/>
        </w:rPr>
        <w:t>quantity_on_hand</w:t>
      </w:r>
      <w:proofErr w:type="spellEnd"/>
      <w:r>
        <w:rPr>
          <w:rFonts w:ascii="Arial" w:hAnsi="Arial" w:cs="Arial"/>
          <w:sz w:val="24"/>
          <w:szCs w:val="24"/>
        </w:rPr>
        <w:t> </w:t>
      </w:r>
    </w:p>
    <w:p w14:paraId="1DA91CA2" w14:textId="77777777" w:rsidR="00C62FEB" w:rsidRDefault="00000000">
      <w:pPr>
        <w:pStyle w:val="ListParagraph"/>
        <w:numPr>
          <w:ilvl w:val="0"/>
          <w:numId w:val="4"/>
        </w:numPr>
        <w:rPr>
          <w:rFonts w:ascii="Arial" w:hAnsi="Arial" w:cs="Arial"/>
          <w:sz w:val="24"/>
          <w:szCs w:val="24"/>
        </w:rPr>
      </w:pPr>
      <w:proofErr w:type="spellStart"/>
      <w:r>
        <w:rPr>
          <w:rFonts w:ascii="Arial" w:hAnsi="Arial" w:cs="Arial"/>
          <w:sz w:val="24"/>
          <w:szCs w:val="24"/>
        </w:rPr>
        <w:t>reorder_level</w:t>
      </w:r>
      <w:proofErr w:type="spellEnd"/>
      <w:r>
        <w:rPr>
          <w:rFonts w:ascii="Arial" w:hAnsi="Arial" w:cs="Arial"/>
          <w:sz w:val="24"/>
          <w:szCs w:val="24"/>
        </w:rPr>
        <w:t> </w:t>
      </w:r>
    </w:p>
    <w:p w14:paraId="7BBC4352" w14:textId="77777777" w:rsidR="00C62FEB" w:rsidRDefault="00000000">
      <w:pPr>
        <w:pStyle w:val="ListParagraph"/>
        <w:numPr>
          <w:ilvl w:val="0"/>
          <w:numId w:val="4"/>
        </w:numPr>
        <w:rPr>
          <w:rFonts w:ascii="Arial" w:hAnsi="Arial" w:cs="Arial"/>
          <w:sz w:val="24"/>
          <w:szCs w:val="24"/>
        </w:rPr>
      </w:pPr>
      <w:proofErr w:type="spellStart"/>
      <w:r>
        <w:rPr>
          <w:rFonts w:ascii="Arial" w:hAnsi="Arial" w:cs="Arial"/>
          <w:sz w:val="24"/>
          <w:szCs w:val="24"/>
        </w:rPr>
        <w:t>stock_status</w:t>
      </w:r>
      <w:proofErr w:type="spellEnd"/>
    </w:p>
    <w:p w14:paraId="006FA424" w14:textId="77777777" w:rsidR="00C62FEB" w:rsidRDefault="00000000">
      <w:pPr>
        <w:rPr>
          <w:rFonts w:ascii="Arial" w:hAnsi="Arial" w:cs="Arial"/>
          <w:b/>
          <w:bCs/>
          <w:sz w:val="24"/>
          <w:szCs w:val="24"/>
        </w:rPr>
      </w:pPr>
      <w:r>
        <w:rPr>
          <w:rFonts w:ascii="Arial" w:hAnsi="Arial" w:cs="Arial"/>
          <w:b/>
          <w:bCs/>
          <w:sz w:val="24"/>
          <w:szCs w:val="24"/>
        </w:rPr>
        <w:t>Benefits:</w:t>
      </w:r>
    </w:p>
    <w:p w14:paraId="55F8BC96" w14:textId="77777777" w:rsidR="00C62FEB" w:rsidRDefault="00000000">
      <w:pPr>
        <w:pStyle w:val="ListParagraph"/>
        <w:numPr>
          <w:ilvl w:val="0"/>
          <w:numId w:val="5"/>
        </w:numPr>
        <w:rPr>
          <w:rFonts w:ascii="Arial" w:hAnsi="Arial" w:cs="Arial"/>
          <w:sz w:val="24"/>
          <w:szCs w:val="24"/>
        </w:rPr>
      </w:pPr>
      <w:r>
        <w:rPr>
          <w:rFonts w:ascii="Arial" w:hAnsi="Arial" w:cs="Arial"/>
          <w:sz w:val="24"/>
          <w:szCs w:val="24"/>
        </w:rPr>
        <w:t>Simplified queries by joining two tables into one ready-to-use view</w:t>
      </w:r>
    </w:p>
    <w:p w14:paraId="4267B995" w14:textId="77777777" w:rsidR="00C62FEB" w:rsidRDefault="00000000">
      <w:pPr>
        <w:pStyle w:val="ListParagraph"/>
        <w:numPr>
          <w:ilvl w:val="0"/>
          <w:numId w:val="5"/>
        </w:numPr>
        <w:rPr>
          <w:rFonts w:ascii="Arial" w:hAnsi="Arial" w:cs="Arial"/>
          <w:sz w:val="24"/>
          <w:szCs w:val="24"/>
        </w:rPr>
      </w:pPr>
      <w:r>
        <w:rPr>
          <w:rFonts w:ascii="Arial" w:hAnsi="Arial" w:cs="Arial"/>
          <w:sz w:val="24"/>
          <w:szCs w:val="24"/>
        </w:rPr>
        <w:t>Improved readability and consistency across all inventory pages</w:t>
      </w:r>
    </w:p>
    <w:p w14:paraId="20476E6F" w14:textId="77777777" w:rsidR="00C62FEB" w:rsidRDefault="00000000">
      <w:pPr>
        <w:pStyle w:val="ListParagraph"/>
        <w:numPr>
          <w:ilvl w:val="0"/>
          <w:numId w:val="5"/>
        </w:numPr>
        <w:rPr>
          <w:rFonts w:ascii="Arial" w:hAnsi="Arial" w:cs="Arial"/>
          <w:sz w:val="24"/>
          <w:szCs w:val="24"/>
        </w:rPr>
      </w:pPr>
      <w:r>
        <w:rPr>
          <w:rFonts w:ascii="Arial" w:hAnsi="Arial" w:cs="Arial"/>
          <w:sz w:val="24"/>
          <w:szCs w:val="24"/>
        </w:rPr>
        <w:t>Fast reporting and dashboard updates</w:t>
      </w:r>
    </w:p>
    <w:p w14:paraId="6F6461FA" w14:textId="77777777" w:rsidR="00C62FEB" w:rsidRDefault="00C62FEB">
      <w:pPr>
        <w:rPr>
          <w:rFonts w:ascii="Arial" w:hAnsi="Arial" w:cs="Arial"/>
          <w:sz w:val="24"/>
          <w:szCs w:val="24"/>
        </w:rPr>
      </w:pPr>
    </w:p>
    <w:p w14:paraId="790FA2DC" w14:textId="77777777" w:rsidR="00C62FEB" w:rsidRDefault="00000000">
      <w:pPr>
        <w:pStyle w:val="ListParagraph"/>
        <w:numPr>
          <w:ilvl w:val="0"/>
          <w:numId w:val="5"/>
        </w:numPr>
        <w:rPr>
          <w:rFonts w:ascii="Arial" w:hAnsi="Arial" w:cs="Arial"/>
          <w:sz w:val="24"/>
          <w:szCs w:val="24"/>
        </w:rPr>
      </w:pPr>
      <w:r>
        <w:rPr>
          <w:rFonts w:ascii="Arial" w:hAnsi="Arial" w:cs="Arial"/>
          <w:sz w:val="24"/>
          <w:szCs w:val="24"/>
        </w:rPr>
        <w:lastRenderedPageBreak/>
        <w:t>Automatically calculates stock status for easy monitoring</w:t>
      </w:r>
    </w:p>
    <w:p w14:paraId="67E7D99D" w14:textId="77777777" w:rsidR="00C62FEB" w:rsidRDefault="00C62FEB">
      <w:pPr>
        <w:rPr>
          <w:rFonts w:ascii="Arial" w:hAnsi="Arial" w:cs="Arial"/>
          <w:b/>
          <w:bCs/>
          <w:sz w:val="24"/>
          <w:szCs w:val="24"/>
        </w:rPr>
      </w:pPr>
    </w:p>
    <w:p w14:paraId="44945A70" w14:textId="77777777" w:rsidR="00C62FEB" w:rsidRDefault="00000000">
      <w:pPr>
        <w:rPr>
          <w:rFonts w:ascii="Arial" w:hAnsi="Arial" w:cs="Arial"/>
          <w:b/>
          <w:bCs/>
          <w:sz w:val="24"/>
          <w:szCs w:val="24"/>
        </w:rPr>
      </w:pPr>
      <w:r>
        <w:rPr>
          <w:rFonts w:ascii="Arial" w:hAnsi="Arial" w:cs="Arial"/>
          <w:b/>
          <w:bCs/>
          <w:sz w:val="24"/>
          <w:szCs w:val="24"/>
        </w:rPr>
        <w:t>C. JOIN Query</w:t>
      </w:r>
    </w:p>
    <w:p w14:paraId="0A5E64F0" w14:textId="77777777" w:rsidR="00C62FEB" w:rsidRDefault="00000000">
      <w:pPr>
        <w:rPr>
          <w:rFonts w:ascii="Arial" w:hAnsi="Arial" w:cs="Arial"/>
          <w:b/>
          <w:bCs/>
          <w:sz w:val="24"/>
          <w:szCs w:val="24"/>
        </w:rPr>
      </w:pPr>
      <w:r>
        <w:rPr>
          <w:rFonts w:ascii="Arial" w:hAnsi="Arial" w:cs="Arial"/>
          <w:b/>
          <w:bCs/>
          <w:sz w:val="24"/>
          <w:szCs w:val="24"/>
        </w:rPr>
        <w:t xml:space="preserve">Purpose: </w:t>
      </w:r>
    </w:p>
    <w:p w14:paraId="62531464" w14:textId="77777777" w:rsidR="00C62FEB" w:rsidRDefault="00000000">
      <w:pPr>
        <w:rPr>
          <w:rFonts w:ascii="Arial" w:hAnsi="Arial" w:cs="Arial"/>
          <w:b/>
          <w:bCs/>
          <w:sz w:val="24"/>
          <w:szCs w:val="24"/>
        </w:rPr>
      </w:pPr>
      <w:r>
        <w:rPr>
          <w:rFonts w:ascii="Arial" w:hAnsi="Arial" w:cs="Arial"/>
          <w:sz w:val="24"/>
          <w:szCs w:val="24"/>
        </w:rPr>
        <w:t>Combines product information with supplier details to display which supplier provides each item in the store. Show products with their supplier details.</w:t>
      </w:r>
    </w:p>
    <w:p w14:paraId="28422BED" w14:textId="77777777" w:rsidR="00C62FEB" w:rsidRDefault="00000000">
      <w:pPr>
        <w:rPr>
          <w:rFonts w:ascii="Arial" w:hAnsi="Arial" w:cs="Arial"/>
          <w:b/>
          <w:bCs/>
          <w:sz w:val="24"/>
          <w:szCs w:val="24"/>
        </w:rPr>
      </w:pPr>
      <w:r>
        <w:rPr>
          <w:rFonts w:ascii="Arial" w:hAnsi="Arial" w:cs="Arial"/>
          <w:b/>
          <w:bCs/>
          <w:sz w:val="24"/>
          <w:szCs w:val="24"/>
        </w:rPr>
        <w:t>Tables Involved:</w:t>
      </w:r>
    </w:p>
    <w:p w14:paraId="0D9BF6A5" w14:textId="77777777" w:rsidR="00C62FEB" w:rsidRDefault="00000000">
      <w:pPr>
        <w:pStyle w:val="ListParagraph"/>
        <w:numPr>
          <w:ilvl w:val="0"/>
          <w:numId w:val="6"/>
        </w:numPr>
        <w:rPr>
          <w:rFonts w:ascii="Arial" w:hAnsi="Arial" w:cs="Arial"/>
          <w:sz w:val="24"/>
          <w:szCs w:val="24"/>
        </w:rPr>
      </w:pPr>
      <w:r>
        <w:rPr>
          <w:rFonts w:ascii="Arial" w:hAnsi="Arial" w:cs="Arial"/>
          <w:sz w:val="24"/>
          <w:szCs w:val="24"/>
        </w:rPr>
        <w:t>Product</w:t>
      </w:r>
    </w:p>
    <w:p w14:paraId="3351DFB9" w14:textId="77777777" w:rsidR="00C62FEB" w:rsidRDefault="00000000">
      <w:pPr>
        <w:pStyle w:val="ListParagraph"/>
        <w:numPr>
          <w:ilvl w:val="0"/>
          <w:numId w:val="6"/>
        </w:numPr>
        <w:rPr>
          <w:rFonts w:ascii="Arial" w:hAnsi="Arial" w:cs="Arial"/>
          <w:sz w:val="24"/>
          <w:szCs w:val="24"/>
        </w:rPr>
      </w:pPr>
      <w:r>
        <w:rPr>
          <w:rFonts w:ascii="Arial" w:hAnsi="Arial" w:cs="Arial"/>
          <w:sz w:val="24"/>
          <w:szCs w:val="24"/>
        </w:rPr>
        <w:t>Supplier</w:t>
      </w:r>
    </w:p>
    <w:p w14:paraId="6700967E" w14:textId="77777777" w:rsidR="00C62FEB" w:rsidRDefault="00000000">
      <w:pPr>
        <w:rPr>
          <w:rFonts w:ascii="Arial" w:hAnsi="Arial" w:cs="Arial"/>
          <w:b/>
          <w:bCs/>
          <w:sz w:val="24"/>
          <w:szCs w:val="24"/>
        </w:rPr>
      </w:pPr>
      <w:r>
        <w:rPr>
          <w:rFonts w:ascii="Arial" w:hAnsi="Arial" w:cs="Arial"/>
          <w:b/>
          <w:bCs/>
          <w:sz w:val="24"/>
          <w:szCs w:val="24"/>
        </w:rPr>
        <w:t xml:space="preserve">Join Type: </w:t>
      </w:r>
      <w:r>
        <w:rPr>
          <w:rFonts w:ascii="Arial" w:hAnsi="Arial" w:cs="Arial"/>
          <w:sz w:val="24"/>
          <w:szCs w:val="24"/>
        </w:rPr>
        <w:t>INNER JOIN</w:t>
      </w:r>
    </w:p>
    <w:p w14:paraId="1C9A5B42" w14:textId="21754588" w:rsidR="00C62FEB" w:rsidRDefault="00EF0AA6">
      <w:pPr>
        <w:rPr>
          <w:rFonts w:ascii="Arial" w:hAnsi="Arial" w:cs="Arial"/>
          <w:b/>
          <w:bCs/>
          <w:sz w:val="24"/>
          <w:szCs w:val="24"/>
        </w:rPr>
      </w:pPr>
      <w:r>
        <w:rPr>
          <w:rFonts w:ascii="Arial" w:hAnsi="Arial" w:cs="Arial"/>
          <w:b/>
          <w:noProof/>
          <w:sz w:val="24"/>
          <w:szCs w:val="24"/>
        </w:rPr>
        <w:pict w14:anchorId="51C3324B">
          <v:shape id="_x0000_i1026" type="#_x0000_t75" style="width:468pt;height:220.2pt;visibility:visible;mso-wrap-style:square">
            <v:imagedata r:id="rId9" o:title=""/>
            <o:lock v:ext="edit" aspectratio="f"/>
          </v:shape>
        </w:pict>
      </w:r>
    </w:p>
    <w:p w14:paraId="68ABB3A3" w14:textId="77777777" w:rsidR="00C62FEB" w:rsidRDefault="00000000">
      <w:pPr>
        <w:rPr>
          <w:rFonts w:ascii="Arial" w:hAnsi="Arial" w:cs="Arial"/>
          <w:b/>
          <w:bCs/>
          <w:sz w:val="24"/>
          <w:szCs w:val="24"/>
        </w:rPr>
      </w:pPr>
      <w:r>
        <w:rPr>
          <w:rFonts w:ascii="Arial" w:hAnsi="Arial" w:cs="Arial"/>
          <w:b/>
          <w:bCs/>
          <w:sz w:val="24"/>
          <w:szCs w:val="24"/>
        </w:rPr>
        <w:t xml:space="preserve">Usage: </w:t>
      </w:r>
      <w:r>
        <w:rPr>
          <w:rFonts w:ascii="Arial" w:hAnsi="Arial" w:cs="Arial"/>
          <w:sz w:val="24"/>
          <w:szCs w:val="24"/>
        </w:rPr>
        <w:t>Used in the Products page and admin panel to display which supplier each item comes from, making ordering and restocking easier.</w:t>
      </w:r>
    </w:p>
    <w:p w14:paraId="1E176B0E" w14:textId="77777777" w:rsidR="00C62FEB" w:rsidRDefault="00C62FEB">
      <w:pPr>
        <w:rPr>
          <w:rFonts w:ascii="Arial" w:hAnsi="Arial" w:cs="Arial"/>
          <w:b/>
          <w:bCs/>
          <w:sz w:val="24"/>
          <w:szCs w:val="24"/>
        </w:rPr>
      </w:pPr>
    </w:p>
    <w:p w14:paraId="0372AEB6" w14:textId="77777777" w:rsidR="00C62FEB" w:rsidRDefault="00C62FEB">
      <w:pPr>
        <w:rPr>
          <w:rFonts w:ascii="Arial" w:hAnsi="Arial" w:cs="Arial"/>
          <w:b/>
          <w:bCs/>
          <w:sz w:val="24"/>
          <w:szCs w:val="24"/>
        </w:rPr>
      </w:pPr>
    </w:p>
    <w:p w14:paraId="61A53F8D" w14:textId="77777777" w:rsidR="00C62FEB" w:rsidRDefault="00C62FEB">
      <w:pPr>
        <w:rPr>
          <w:rFonts w:ascii="Arial" w:hAnsi="Arial" w:cs="Arial"/>
          <w:b/>
          <w:bCs/>
          <w:sz w:val="24"/>
          <w:szCs w:val="24"/>
        </w:rPr>
      </w:pPr>
    </w:p>
    <w:p w14:paraId="1B83F059" w14:textId="77777777" w:rsidR="00C62FEB" w:rsidRDefault="00000000">
      <w:pPr>
        <w:pStyle w:val="ListParagraph"/>
        <w:numPr>
          <w:ilvl w:val="0"/>
          <w:numId w:val="3"/>
        </w:numPr>
        <w:rPr>
          <w:rFonts w:ascii="Arial" w:hAnsi="Arial" w:cs="Arial"/>
          <w:b/>
          <w:bCs/>
          <w:sz w:val="24"/>
          <w:szCs w:val="24"/>
        </w:rPr>
      </w:pPr>
      <w:r>
        <w:rPr>
          <w:rFonts w:ascii="Arial" w:hAnsi="Arial" w:cs="Arial"/>
          <w:b/>
          <w:bCs/>
          <w:sz w:val="24"/>
          <w:szCs w:val="24"/>
        </w:rPr>
        <w:t xml:space="preserve"> Aggregate Query </w:t>
      </w:r>
    </w:p>
    <w:p w14:paraId="2FA83DEE" w14:textId="77777777" w:rsidR="00C62FEB" w:rsidRDefault="00000000">
      <w:pPr>
        <w:pStyle w:val="ListParagraph"/>
        <w:rPr>
          <w:rFonts w:ascii="Arial" w:hAnsi="Arial" w:cs="Arial"/>
          <w:b/>
          <w:bCs/>
          <w:sz w:val="24"/>
          <w:szCs w:val="24"/>
        </w:rPr>
      </w:pPr>
      <w:r>
        <w:rPr>
          <w:rFonts w:ascii="Arial" w:hAnsi="Arial" w:cs="Arial"/>
          <w:b/>
          <w:bCs/>
          <w:sz w:val="24"/>
          <w:szCs w:val="24"/>
        </w:rPr>
        <w:t>Purpose:</w:t>
      </w:r>
    </w:p>
    <w:p w14:paraId="645CA4C2" w14:textId="77777777" w:rsidR="00C62FEB" w:rsidRDefault="00000000">
      <w:pPr>
        <w:pStyle w:val="ListParagraph"/>
        <w:rPr>
          <w:rFonts w:ascii="Arial" w:hAnsi="Arial" w:cs="Arial"/>
          <w:b/>
          <w:bCs/>
          <w:sz w:val="24"/>
          <w:szCs w:val="24"/>
        </w:rPr>
      </w:pPr>
      <w:r>
        <w:rPr>
          <w:rFonts w:ascii="Arial" w:hAnsi="Arial" w:cs="Arial"/>
          <w:sz w:val="24"/>
          <w:szCs w:val="24"/>
        </w:rPr>
        <w:lastRenderedPageBreak/>
        <w:t>Calculates the total quantity of all products currently available in the store’s inventory.</w:t>
      </w:r>
    </w:p>
    <w:p w14:paraId="51298363" w14:textId="77777777" w:rsidR="00C62FEB" w:rsidRDefault="00000000">
      <w:pPr>
        <w:pStyle w:val="ListParagraph"/>
        <w:rPr>
          <w:rFonts w:ascii="Arial" w:hAnsi="Arial" w:cs="Arial"/>
          <w:b/>
          <w:bCs/>
          <w:sz w:val="24"/>
          <w:szCs w:val="24"/>
        </w:rPr>
      </w:pPr>
      <w:r>
        <w:rPr>
          <w:rFonts w:ascii="Arial" w:hAnsi="Arial" w:cs="Arial"/>
          <w:b/>
          <w:bCs/>
          <w:sz w:val="24"/>
          <w:szCs w:val="24"/>
        </w:rPr>
        <w:t>Functions Used:</w:t>
      </w:r>
    </w:p>
    <w:p w14:paraId="40A24FCC" w14:textId="77777777" w:rsidR="00C62FEB" w:rsidRDefault="00000000">
      <w:pPr>
        <w:pStyle w:val="ListParagraph"/>
        <w:numPr>
          <w:ilvl w:val="0"/>
          <w:numId w:val="7"/>
        </w:numPr>
        <w:rPr>
          <w:rFonts w:ascii="Arial" w:hAnsi="Arial" w:cs="Arial"/>
          <w:sz w:val="24"/>
          <w:szCs w:val="24"/>
        </w:rPr>
      </w:pPr>
      <w:proofErr w:type="gramStart"/>
      <w:r>
        <w:rPr>
          <w:rFonts w:ascii="Arial" w:hAnsi="Arial" w:cs="Arial"/>
          <w:sz w:val="24"/>
          <w:szCs w:val="24"/>
        </w:rPr>
        <w:t>SUM(</w:t>
      </w:r>
      <w:proofErr w:type="gramEnd"/>
      <w:r>
        <w:rPr>
          <w:rFonts w:ascii="Arial" w:hAnsi="Arial" w:cs="Arial"/>
          <w:sz w:val="24"/>
          <w:szCs w:val="24"/>
        </w:rPr>
        <w:t>) </w:t>
      </w:r>
    </w:p>
    <w:p w14:paraId="2DDC0EFD" w14:textId="77777777" w:rsidR="00C62FEB" w:rsidRDefault="00000000">
      <w:pPr>
        <w:pStyle w:val="ListParagraph"/>
        <w:numPr>
          <w:ilvl w:val="0"/>
          <w:numId w:val="7"/>
        </w:numPr>
        <w:rPr>
          <w:rFonts w:ascii="Arial" w:hAnsi="Arial" w:cs="Arial"/>
          <w:sz w:val="24"/>
          <w:szCs w:val="24"/>
        </w:rPr>
      </w:pPr>
      <w:proofErr w:type="gramStart"/>
      <w:r>
        <w:rPr>
          <w:rFonts w:ascii="Arial" w:hAnsi="Arial" w:cs="Arial"/>
          <w:sz w:val="24"/>
          <w:szCs w:val="24"/>
        </w:rPr>
        <w:t>AS  (</w:t>
      </w:r>
      <w:proofErr w:type="gramEnd"/>
      <w:r>
        <w:rPr>
          <w:rFonts w:ascii="Arial" w:hAnsi="Arial" w:cs="Arial"/>
          <w:sz w:val="24"/>
          <w:szCs w:val="24"/>
        </w:rPr>
        <w:t>alias)</w:t>
      </w:r>
    </w:p>
    <w:p w14:paraId="6E37DD7E" w14:textId="4C8EA829" w:rsidR="00C62FEB" w:rsidRDefault="00EF0AA6">
      <w:pPr>
        <w:rPr>
          <w:rFonts w:ascii="Arial" w:hAnsi="Arial" w:cs="Arial"/>
          <w:b/>
          <w:bCs/>
          <w:sz w:val="24"/>
          <w:szCs w:val="24"/>
        </w:rPr>
      </w:pPr>
      <w:r>
        <w:rPr>
          <w:rFonts w:ascii="Arial" w:hAnsi="Arial" w:cs="Arial"/>
          <w:b/>
          <w:noProof/>
          <w:sz w:val="24"/>
          <w:szCs w:val="24"/>
        </w:rPr>
        <w:pict w14:anchorId="6623F21D">
          <v:shape id="_x0000_i1027" type="#_x0000_t75" style="width:467.4pt;height:180.6pt;visibility:visible;mso-wrap-style:square">
            <v:imagedata r:id="rId10" o:title=""/>
            <o:lock v:ext="edit" aspectratio="f"/>
          </v:shape>
        </w:pict>
      </w:r>
    </w:p>
    <w:p w14:paraId="703925F4" w14:textId="77777777" w:rsidR="00C62FEB" w:rsidRDefault="00000000">
      <w:pPr>
        <w:rPr>
          <w:rFonts w:ascii="Arial" w:hAnsi="Arial" w:cs="Arial"/>
          <w:b/>
          <w:bCs/>
          <w:sz w:val="24"/>
          <w:szCs w:val="24"/>
        </w:rPr>
      </w:pPr>
      <w:r>
        <w:rPr>
          <w:rFonts w:ascii="Arial" w:hAnsi="Arial" w:cs="Arial"/>
          <w:b/>
          <w:bCs/>
          <w:sz w:val="24"/>
          <w:szCs w:val="24"/>
        </w:rPr>
        <w:t xml:space="preserve">Usage: </w:t>
      </w:r>
      <w:r>
        <w:rPr>
          <w:rFonts w:ascii="Arial" w:hAnsi="Arial" w:cs="Arial"/>
          <w:sz w:val="24"/>
          <w:szCs w:val="24"/>
        </w:rPr>
        <w:t>Runs on the Dashboard to show the overall total stock count in one summary number.</w:t>
      </w:r>
    </w:p>
    <w:p w14:paraId="5B71F328" w14:textId="77777777" w:rsidR="00C62FEB" w:rsidRDefault="00C62FEB">
      <w:pPr>
        <w:rPr>
          <w:rFonts w:ascii="Arial" w:hAnsi="Arial" w:cs="Arial"/>
          <w:b/>
          <w:bCs/>
          <w:sz w:val="24"/>
          <w:szCs w:val="24"/>
        </w:rPr>
      </w:pPr>
    </w:p>
    <w:p w14:paraId="3D8A2690" w14:textId="77777777" w:rsidR="00C62FEB" w:rsidRDefault="00000000">
      <w:pPr>
        <w:pStyle w:val="ListParagraph"/>
        <w:numPr>
          <w:ilvl w:val="0"/>
          <w:numId w:val="3"/>
        </w:numPr>
        <w:rPr>
          <w:rFonts w:ascii="Arial" w:hAnsi="Arial" w:cs="Arial"/>
          <w:b/>
          <w:bCs/>
          <w:sz w:val="24"/>
          <w:szCs w:val="24"/>
        </w:rPr>
      </w:pPr>
      <w:r>
        <w:rPr>
          <w:rFonts w:ascii="Arial" w:hAnsi="Arial" w:cs="Arial"/>
          <w:b/>
          <w:bCs/>
          <w:sz w:val="24"/>
          <w:szCs w:val="24"/>
        </w:rPr>
        <w:t xml:space="preserve"> Subquery </w:t>
      </w:r>
    </w:p>
    <w:p w14:paraId="77F644C4" w14:textId="77777777" w:rsidR="00C62FEB" w:rsidRDefault="00000000">
      <w:pPr>
        <w:pStyle w:val="ListParagraph"/>
        <w:rPr>
          <w:rFonts w:ascii="Arial" w:hAnsi="Arial" w:cs="Arial"/>
          <w:b/>
          <w:bCs/>
          <w:sz w:val="24"/>
          <w:szCs w:val="24"/>
        </w:rPr>
      </w:pPr>
      <w:r>
        <w:rPr>
          <w:rFonts w:ascii="Arial" w:hAnsi="Arial" w:cs="Arial"/>
          <w:b/>
          <w:bCs/>
          <w:sz w:val="24"/>
          <w:szCs w:val="24"/>
        </w:rPr>
        <w:t xml:space="preserve">Purpose: </w:t>
      </w:r>
      <w:r>
        <w:rPr>
          <w:rFonts w:ascii="Arial" w:hAnsi="Arial" w:cs="Arial"/>
          <w:sz w:val="24"/>
          <w:szCs w:val="24"/>
        </w:rPr>
        <w:t>Displays all products whose current stock level is below the set reorder level, identifying items that need restocking.</w:t>
      </w:r>
    </w:p>
    <w:p w14:paraId="3DB906F8" w14:textId="77777777" w:rsidR="00C62FEB" w:rsidRDefault="00000000">
      <w:pPr>
        <w:pStyle w:val="ListParagraph"/>
        <w:rPr>
          <w:rFonts w:ascii="Arial" w:hAnsi="Arial" w:cs="Arial"/>
          <w:b/>
          <w:bCs/>
          <w:sz w:val="24"/>
          <w:szCs w:val="24"/>
        </w:rPr>
      </w:pPr>
      <w:r>
        <w:rPr>
          <w:rFonts w:ascii="Arial" w:hAnsi="Arial" w:cs="Arial"/>
          <w:b/>
          <w:bCs/>
          <w:sz w:val="24"/>
          <w:szCs w:val="24"/>
        </w:rPr>
        <w:t xml:space="preserve">Parent Query: </w:t>
      </w:r>
      <w:r>
        <w:rPr>
          <w:rFonts w:ascii="Arial" w:hAnsi="Arial" w:cs="Arial"/>
          <w:sz w:val="24"/>
          <w:szCs w:val="24"/>
        </w:rPr>
        <w:t xml:space="preserve">Retrieves product names from </w:t>
      </w:r>
      <w:proofErr w:type="gramStart"/>
      <w:r>
        <w:rPr>
          <w:rFonts w:ascii="Arial" w:hAnsi="Arial" w:cs="Arial"/>
          <w:sz w:val="24"/>
          <w:szCs w:val="24"/>
        </w:rPr>
        <w:t>the  Product</w:t>
      </w:r>
      <w:proofErr w:type="gramEnd"/>
      <w:r>
        <w:rPr>
          <w:rFonts w:ascii="Arial" w:hAnsi="Arial" w:cs="Arial"/>
          <w:sz w:val="24"/>
          <w:szCs w:val="24"/>
        </w:rPr>
        <w:t>  table.</w:t>
      </w:r>
    </w:p>
    <w:p w14:paraId="7E4D23FE" w14:textId="77777777" w:rsidR="00C62FEB" w:rsidRDefault="00000000">
      <w:pPr>
        <w:pStyle w:val="ListParagraph"/>
        <w:rPr>
          <w:rFonts w:ascii="Arial" w:hAnsi="Arial" w:cs="Arial"/>
          <w:b/>
          <w:bCs/>
          <w:sz w:val="24"/>
          <w:szCs w:val="24"/>
        </w:rPr>
      </w:pPr>
      <w:r>
        <w:rPr>
          <w:rFonts w:ascii="Arial" w:hAnsi="Arial" w:cs="Arial"/>
          <w:b/>
          <w:bCs/>
          <w:sz w:val="24"/>
          <w:szCs w:val="24"/>
        </w:rPr>
        <w:t xml:space="preserve">Child Query: </w:t>
      </w:r>
      <w:r>
        <w:rPr>
          <w:rFonts w:ascii="Arial" w:hAnsi="Arial" w:cs="Arial"/>
          <w:sz w:val="24"/>
          <w:szCs w:val="24"/>
        </w:rPr>
        <w:t xml:space="preserve">Retrieves </w:t>
      </w:r>
      <w:proofErr w:type="gramStart"/>
      <w:r>
        <w:rPr>
          <w:rFonts w:ascii="Arial" w:hAnsi="Arial" w:cs="Arial"/>
          <w:sz w:val="24"/>
          <w:szCs w:val="24"/>
        </w:rPr>
        <w:t>all  </w:t>
      </w:r>
      <w:proofErr w:type="spellStart"/>
      <w:r>
        <w:rPr>
          <w:rFonts w:ascii="Arial" w:hAnsi="Arial" w:cs="Arial"/>
          <w:sz w:val="24"/>
          <w:szCs w:val="24"/>
        </w:rPr>
        <w:t>product</w:t>
      </w:r>
      <w:proofErr w:type="gramEnd"/>
      <w:r>
        <w:rPr>
          <w:rFonts w:ascii="Arial" w:hAnsi="Arial" w:cs="Arial"/>
          <w:sz w:val="24"/>
          <w:szCs w:val="24"/>
        </w:rPr>
        <w:t>_</w:t>
      </w:r>
      <w:proofErr w:type="gramStart"/>
      <w:r>
        <w:rPr>
          <w:rFonts w:ascii="Arial" w:hAnsi="Arial" w:cs="Arial"/>
          <w:sz w:val="24"/>
          <w:szCs w:val="24"/>
        </w:rPr>
        <w:t>id</w:t>
      </w:r>
      <w:proofErr w:type="spellEnd"/>
      <w:r>
        <w:rPr>
          <w:rFonts w:ascii="Arial" w:hAnsi="Arial" w:cs="Arial"/>
          <w:sz w:val="24"/>
          <w:szCs w:val="24"/>
        </w:rPr>
        <w:t>  values</w:t>
      </w:r>
      <w:proofErr w:type="gramEnd"/>
      <w:r>
        <w:rPr>
          <w:rFonts w:ascii="Arial" w:hAnsi="Arial" w:cs="Arial"/>
          <w:sz w:val="24"/>
          <w:szCs w:val="24"/>
        </w:rPr>
        <w:t xml:space="preserve"> where the available stock is less than the required reorder level from </w:t>
      </w:r>
      <w:proofErr w:type="gramStart"/>
      <w:r>
        <w:rPr>
          <w:rFonts w:ascii="Arial" w:hAnsi="Arial" w:cs="Arial"/>
          <w:sz w:val="24"/>
          <w:szCs w:val="24"/>
        </w:rPr>
        <w:t>the  Inventory</w:t>
      </w:r>
      <w:proofErr w:type="gramEnd"/>
      <w:r>
        <w:rPr>
          <w:rFonts w:ascii="Arial" w:hAnsi="Arial" w:cs="Arial"/>
          <w:sz w:val="24"/>
          <w:szCs w:val="24"/>
        </w:rPr>
        <w:t>  table.</w:t>
      </w:r>
    </w:p>
    <w:p w14:paraId="706AC78C" w14:textId="2BEBED5D" w:rsidR="00C62FEB" w:rsidRDefault="00EF0AA6">
      <w:pPr>
        <w:rPr>
          <w:rFonts w:ascii="Arial" w:hAnsi="Arial" w:cs="Arial"/>
          <w:b/>
          <w:bCs/>
          <w:sz w:val="24"/>
          <w:szCs w:val="24"/>
        </w:rPr>
      </w:pPr>
      <w:r>
        <w:rPr>
          <w:rFonts w:ascii="Arial" w:hAnsi="Arial" w:cs="Arial"/>
          <w:b/>
          <w:noProof/>
          <w:sz w:val="24"/>
          <w:szCs w:val="24"/>
        </w:rPr>
        <w:lastRenderedPageBreak/>
        <w:pict w14:anchorId="21B27B52">
          <v:shape id="_x0000_i1028" type="#_x0000_t75" style="width:467.4pt;height:196.8pt;visibility:visible;mso-wrap-style:square">
            <v:imagedata r:id="rId11" o:title=""/>
            <o:lock v:ext="edit" aspectratio="f"/>
          </v:shape>
        </w:pict>
      </w:r>
    </w:p>
    <w:p w14:paraId="4B7644DD" w14:textId="77777777" w:rsidR="00C62FEB" w:rsidRDefault="00000000">
      <w:pPr>
        <w:rPr>
          <w:rFonts w:ascii="Arial" w:hAnsi="Arial" w:cs="Arial"/>
          <w:b/>
          <w:bCs/>
          <w:sz w:val="24"/>
          <w:szCs w:val="24"/>
        </w:rPr>
      </w:pPr>
      <w:r>
        <w:rPr>
          <w:rFonts w:ascii="Arial" w:hAnsi="Arial" w:cs="Arial"/>
          <w:b/>
          <w:bCs/>
          <w:sz w:val="24"/>
          <w:szCs w:val="24"/>
        </w:rPr>
        <w:t xml:space="preserve">Usage: </w:t>
      </w:r>
      <w:r>
        <w:rPr>
          <w:rFonts w:ascii="Arial" w:hAnsi="Arial" w:cs="Arial"/>
          <w:sz w:val="24"/>
          <w:szCs w:val="24"/>
        </w:rPr>
        <w:t>Powers the Low Stock Report page, automatically showing items that need to be restocked.</w:t>
      </w:r>
    </w:p>
    <w:p w14:paraId="133CA7A2" w14:textId="77777777" w:rsidR="00C62FEB" w:rsidRDefault="00C62FEB">
      <w:pPr>
        <w:jc w:val="center"/>
        <w:rPr>
          <w:rFonts w:ascii="Arial" w:hAnsi="Arial" w:cs="Arial"/>
          <w:b/>
          <w:bCs/>
          <w:sz w:val="24"/>
          <w:szCs w:val="24"/>
        </w:rPr>
      </w:pPr>
    </w:p>
    <w:p w14:paraId="18F7A10F" w14:textId="77777777" w:rsidR="00C62FEB" w:rsidRDefault="00C62FEB">
      <w:pPr>
        <w:jc w:val="center"/>
        <w:rPr>
          <w:rFonts w:ascii="Arial" w:hAnsi="Arial" w:cs="Arial"/>
          <w:b/>
          <w:bCs/>
          <w:sz w:val="24"/>
          <w:szCs w:val="24"/>
        </w:rPr>
      </w:pPr>
    </w:p>
    <w:p w14:paraId="6EEA808E" w14:textId="77777777" w:rsidR="00C62FEB" w:rsidRDefault="00C62FEB">
      <w:pPr>
        <w:rPr>
          <w:rFonts w:ascii="Arial" w:hAnsi="Arial" w:cs="Arial"/>
          <w:b/>
          <w:bCs/>
          <w:sz w:val="24"/>
          <w:szCs w:val="24"/>
        </w:rPr>
      </w:pPr>
    </w:p>
    <w:p w14:paraId="3552CC0F" w14:textId="77777777" w:rsidR="00C62FEB" w:rsidRDefault="00C62FEB">
      <w:pP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50"/>
        <w:gridCol w:w="6390"/>
        <w:gridCol w:w="1436"/>
      </w:tblGrid>
      <w:tr w:rsidR="00C62FEB" w14:paraId="3F5BA4A5" w14:textId="77777777">
        <w:tc>
          <w:tcPr>
            <w:tcW w:w="1750" w:type="dxa"/>
            <w:tcBorders>
              <w:top w:val="single" w:sz="4" w:space="0" w:color="auto"/>
              <w:left w:val="single" w:sz="4" w:space="0" w:color="auto"/>
              <w:bottom w:val="single" w:sz="4" w:space="0" w:color="auto"/>
              <w:right w:val="single" w:sz="4" w:space="0" w:color="auto"/>
            </w:tcBorders>
            <w:shd w:val="clear" w:color="auto" w:fill="000080"/>
          </w:tcPr>
          <w:p w14:paraId="446B3AAF" w14:textId="77777777" w:rsidR="00C62FEB" w:rsidRDefault="00000000">
            <w:pPr>
              <w:rPr>
                <w:rFonts w:ascii="Arial" w:hAnsi="Arial" w:cs="Arial"/>
                <w:b/>
                <w:bCs/>
                <w:sz w:val="24"/>
                <w:szCs w:val="24"/>
              </w:rPr>
            </w:pPr>
            <w:r>
              <w:rPr>
                <w:rFonts w:ascii="Arial" w:hAnsi="Arial" w:cs="Arial"/>
                <w:b/>
                <w:bCs/>
                <w:sz w:val="24"/>
                <w:szCs w:val="24"/>
              </w:rPr>
              <w:t>Final Project</w:t>
            </w:r>
          </w:p>
        </w:tc>
        <w:tc>
          <w:tcPr>
            <w:tcW w:w="6390" w:type="dxa"/>
            <w:tcBorders>
              <w:top w:val="single" w:sz="4" w:space="0" w:color="auto"/>
              <w:left w:val="single" w:sz="4" w:space="0" w:color="auto"/>
              <w:bottom w:val="single" w:sz="4" w:space="0" w:color="auto"/>
              <w:right w:val="single" w:sz="4" w:space="0" w:color="auto"/>
            </w:tcBorders>
            <w:shd w:val="clear" w:color="auto" w:fill="000080"/>
          </w:tcPr>
          <w:p w14:paraId="60B7203E" w14:textId="77777777" w:rsidR="00C62FEB" w:rsidRDefault="00000000">
            <w:pPr>
              <w:jc w:val="center"/>
              <w:rPr>
                <w:rFonts w:ascii="Arial" w:hAnsi="Arial" w:cs="Arial"/>
                <w:b/>
                <w:bCs/>
                <w:sz w:val="24"/>
                <w:szCs w:val="24"/>
              </w:rPr>
            </w:pPr>
            <w:r>
              <w:rPr>
                <w:rFonts w:ascii="Arial" w:hAnsi="Arial" w:cs="Arial"/>
                <w:b/>
                <w:bCs/>
                <w:sz w:val="24"/>
                <w:szCs w:val="24"/>
              </w:rPr>
              <w:t>Section 6 – System Screenshots</w:t>
            </w:r>
          </w:p>
        </w:tc>
        <w:tc>
          <w:tcPr>
            <w:tcW w:w="1436" w:type="dxa"/>
            <w:tcBorders>
              <w:top w:val="single" w:sz="4" w:space="0" w:color="auto"/>
              <w:left w:val="single" w:sz="4" w:space="0" w:color="auto"/>
              <w:bottom w:val="single" w:sz="4" w:space="0" w:color="auto"/>
              <w:right w:val="single" w:sz="4" w:space="0" w:color="auto"/>
            </w:tcBorders>
            <w:shd w:val="clear" w:color="auto" w:fill="000080"/>
          </w:tcPr>
          <w:p w14:paraId="6C5CCE1A" w14:textId="77777777" w:rsidR="00C62FEB" w:rsidRDefault="00000000">
            <w:pPr>
              <w:jc w:val="center"/>
              <w:rPr>
                <w:rFonts w:ascii="Arial" w:hAnsi="Arial" w:cs="Arial"/>
                <w:b/>
                <w:bCs/>
                <w:sz w:val="24"/>
                <w:szCs w:val="24"/>
              </w:rPr>
            </w:pPr>
            <w:r>
              <w:rPr>
                <w:rFonts w:ascii="Arial" w:hAnsi="Arial" w:cs="Arial"/>
                <w:b/>
                <w:bCs/>
                <w:sz w:val="24"/>
                <w:szCs w:val="24"/>
              </w:rPr>
              <w:t>DBSYS 1</w:t>
            </w:r>
          </w:p>
        </w:tc>
      </w:tr>
    </w:tbl>
    <w:p w14:paraId="39C828AE" w14:textId="77777777" w:rsidR="00C62FEB" w:rsidRDefault="00C62FEB">
      <w:pPr>
        <w:rPr>
          <w:rFonts w:ascii="Arial" w:hAnsi="Arial" w:cs="Arial"/>
          <w:b/>
          <w:bCs/>
          <w:sz w:val="24"/>
          <w:szCs w:val="24"/>
        </w:rPr>
      </w:pPr>
    </w:p>
    <w:p w14:paraId="1524AF63" w14:textId="6AA9F3AF" w:rsidR="001848F2" w:rsidRDefault="001848F2">
      <w:pPr>
        <w:rPr>
          <w:rFonts w:ascii="Arial" w:hAnsi="Arial" w:cs="Arial"/>
          <w:b/>
          <w:bCs/>
          <w:sz w:val="40"/>
          <w:szCs w:val="40"/>
        </w:rPr>
      </w:pPr>
      <w:r w:rsidRPr="006052B5">
        <w:rPr>
          <w:rFonts w:ascii="Arial" w:hAnsi="Arial" w:cs="Arial"/>
          <w:b/>
          <w:bCs/>
          <w:sz w:val="40"/>
          <w:szCs w:val="40"/>
        </w:rPr>
        <w:t>Main Dashboard</w:t>
      </w:r>
    </w:p>
    <w:p w14:paraId="35962B0D" w14:textId="77777777" w:rsidR="00EF0AA6" w:rsidRDefault="00EF0AA6" w:rsidP="00EF0AA6">
      <w:pPr>
        <w:rPr>
          <w:rFonts w:ascii="Arial" w:hAnsi="Arial" w:cs="Arial"/>
          <w:sz w:val="24"/>
          <w:szCs w:val="24"/>
        </w:rPr>
      </w:pPr>
      <w:r>
        <w:rPr>
          <w:rFonts w:ascii="Arial" w:hAnsi="Arial" w:cs="Arial"/>
          <w:sz w:val="24"/>
          <w:szCs w:val="24"/>
        </w:rPr>
        <w:t>The Dashboard provides the administrator with an overview of the inventory system. It displays important information such as the total number of products, stores, suppliers, and low-stock items. It also shows recent restocking activities and the products with the highest inventory value, allowing the administrator to monitor the overall status of the system efficiently.</w:t>
      </w:r>
    </w:p>
    <w:p w14:paraId="7EE46BA5" w14:textId="77777777" w:rsidR="00EF0AA6" w:rsidRPr="006052B5" w:rsidRDefault="00EF0AA6">
      <w:pPr>
        <w:rPr>
          <w:rFonts w:ascii="Arial" w:hAnsi="Arial" w:cs="Arial"/>
          <w:b/>
          <w:bCs/>
          <w:sz w:val="40"/>
          <w:szCs w:val="40"/>
        </w:rPr>
      </w:pPr>
    </w:p>
    <w:p w14:paraId="4FE801C4" w14:textId="292FC2A5" w:rsidR="001848F2" w:rsidRDefault="00EF0AA6">
      <w:pPr>
        <w:rPr>
          <w:rFonts w:ascii="Arial" w:hAnsi="Arial" w:cs="Arial"/>
          <w:b/>
          <w:bCs/>
          <w:sz w:val="24"/>
          <w:szCs w:val="24"/>
        </w:rPr>
      </w:pPr>
      <w:r>
        <w:rPr>
          <w:rFonts w:ascii="Arial" w:hAnsi="Arial" w:cs="Arial"/>
          <w:b/>
          <w:bCs/>
          <w:sz w:val="24"/>
          <w:szCs w:val="24"/>
        </w:rPr>
        <w:lastRenderedPageBreak/>
        <w:pict w14:anchorId="03AF8AF0">
          <v:shape id="_x0000_i1029" type="#_x0000_t75" style="width:467.4pt;height:226.2pt">
            <v:imagedata r:id="rId12" o:title="Screenshot 2026-06-04 194558"/>
          </v:shape>
        </w:pict>
      </w:r>
    </w:p>
    <w:p w14:paraId="6270ADEC" w14:textId="77777777" w:rsidR="001848F2" w:rsidRDefault="001848F2">
      <w:pPr>
        <w:rPr>
          <w:rFonts w:ascii="Arial" w:hAnsi="Arial" w:cs="Arial"/>
          <w:b/>
          <w:bCs/>
          <w:sz w:val="24"/>
          <w:szCs w:val="24"/>
        </w:rPr>
      </w:pPr>
    </w:p>
    <w:p w14:paraId="7D3BAF13" w14:textId="7242B006" w:rsidR="00C62FEB" w:rsidRPr="006052B5" w:rsidRDefault="001848F2">
      <w:pPr>
        <w:rPr>
          <w:rFonts w:ascii="Arial" w:hAnsi="Arial" w:cs="Arial"/>
          <w:b/>
          <w:bCs/>
          <w:sz w:val="40"/>
          <w:szCs w:val="40"/>
        </w:rPr>
      </w:pPr>
      <w:r w:rsidRPr="006052B5">
        <w:rPr>
          <w:rFonts w:ascii="Arial" w:hAnsi="Arial" w:cs="Arial"/>
          <w:b/>
          <w:bCs/>
          <w:sz w:val="40"/>
          <w:szCs w:val="40"/>
        </w:rPr>
        <w:t>System Admin</w:t>
      </w:r>
    </w:p>
    <w:p w14:paraId="088413D7" w14:textId="54DC616E" w:rsidR="001848F2" w:rsidRDefault="00EF0AA6">
      <w:pPr>
        <w:rPr>
          <w:rFonts w:ascii="Arial" w:hAnsi="Arial" w:cs="Arial"/>
          <w:b/>
          <w:bCs/>
          <w:sz w:val="24"/>
          <w:szCs w:val="24"/>
        </w:rPr>
      </w:pPr>
      <w:r>
        <w:rPr>
          <w:rFonts w:ascii="Arial" w:hAnsi="Arial" w:cs="Arial"/>
          <w:b/>
          <w:bCs/>
          <w:sz w:val="24"/>
          <w:szCs w:val="24"/>
        </w:rPr>
        <w:pict w14:anchorId="2A91B409">
          <v:shape id="_x0000_i1030" type="#_x0000_t75" style="width:467.4pt;height:219.6pt">
            <v:imagedata r:id="rId13" o:title="Screenshot 2026-06-04 200031"/>
          </v:shape>
        </w:pict>
      </w:r>
    </w:p>
    <w:p w14:paraId="3E7C033F" w14:textId="513C0E33" w:rsidR="001848F2" w:rsidRDefault="001848F2">
      <w:pPr>
        <w:rPr>
          <w:rFonts w:ascii="Arial" w:hAnsi="Arial" w:cs="Arial"/>
          <w:b/>
          <w:bCs/>
          <w:sz w:val="24"/>
          <w:szCs w:val="24"/>
        </w:rPr>
      </w:pPr>
      <w:r>
        <w:rPr>
          <w:rFonts w:ascii="Arial" w:hAnsi="Arial" w:cs="Arial"/>
          <w:b/>
          <w:bCs/>
          <w:sz w:val="24"/>
          <w:szCs w:val="24"/>
        </w:rPr>
        <w:t>Log in</w:t>
      </w:r>
      <w:r w:rsidR="00EF0AA6">
        <w:rPr>
          <w:rFonts w:ascii="Arial" w:hAnsi="Arial" w:cs="Arial"/>
          <w:b/>
          <w:bCs/>
          <w:sz w:val="24"/>
          <w:szCs w:val="24"/>
        </w:rPr>
        <w:t xml:space="preserve"> Page</w:t>
      </w:r>
    </w:p>
    <w:p w14:paraId="0EFB671A" w14:textId="77777777" w:rsidR="00EF0AA6" w:rsidRDefault="00EF0AA6" w:rsidP="00EF0AA6">
      <w:pPr>
        <w:rPr>
          <w:rFonts w:ascii="Arial" w:hAnsi="Arial" w:cs="Arial"/>
          <w:sz w:val="24"/>
          <w:szCs w:val="24"/>
        </w:rPr>
      </w:pPr>
      <w:r>
        <w:rPr>
          <w:rFonts w:ascii="Arial" w:hAnsi="Arial" w:cs="Arial"/>
          <w:sz w:val="24"/>
          <w:szCs w:val="24"/>
        </w:rPr>
        <w:t>The Login Page allows authorized users to securely access the system by entering their email address and password. This ensures that only registered administrators can manage inventory records and system data.</w:t>
      </w:r>
    </w:p>
    <w:p w14:paraId="4451BE39" w14:textId="77777777" w:rsidR="00EF0AA6" w:rsidRDefault="00EF0AA6">
      <w:pPr>
        <w:rPr>
          <w:rFonts w:ascii="Arial" w:hAnsi="Arial" w:cs="Arial"/>
          <w:b/>
          <w:bCs/>
          <w:sz w:val="24"/>
          <w:szCs w:val="24"/>
        </w:rPr>
      </w:pPr>
    </w:p>
    <w:p w14:paraId="1C710722" w14:textId="168F2FCD" w:rsidR="001848F2" w:rsidRDefault="00EF0AA6">
      <w:pPr>
        <w:rPr>
          <w:rFonts w:ascii="Arial" w:hAnsi="Arial" w:cs="Arial"/>
          <w:b/>
          <w:bCs/>
          <w:sz w:val="24"/>
          <w:szCs w:val="24"/>
        </w:rPr>
      </w:pPr>
      <w:r>
        <w:rPr>
          <w:rFonts w:ascii="Arial" w:hAnsi="Arial" w:cs="Arial"/>
          <w:b/>
          <w:bCs/>
          <w:sz w:val="24"/>
          <w:szCs w:val="24"/>
        </w:rPr>
        <w:lastRenderedPageBreak/>
        <w:pict w14:anchorId="03DFCB18">
          <v:shape id="_x0000_i1031" type="#_x0000_t75" style="width:467.4pt;height:205.2pt">
            <v:imagedata r:id="rId14" o:title="Screenshot 2026-06-04 200227"/>
          </v:shape>
        </w:pict>
      </w:r>
    </w:p>
    <w:p w14:paraId="75B85579" w14:textId="4DAA5CF3" w:rsidR="00C62FEB" w:rsidRDefault="001848F2">
      <w:pPr>
        <w:rPr>
          <w:rFonts w:ascii="Arial" w:hAnsi="Arial" w:cs="Arial"/>
          <w:b/>
          <w:bCs/>
          <w:sz w:val="24"/>
          <w:szCs w:val="24"/>
        </w:rPr>
      </w:pPr>
      <w:r>
        <w:rPr>
          <w:rFonts w:ascii="Arial" w:hAnsi="Arial" w:cs="Arial"/>
          <w:b/>
          <w:bCs/>
          <w:sz w:val="24"/>
          <w:szCs w:val="24"/>
        </w:rPr>
        <w:t>System Admin Dashboard</w:t>
      </w:r>
    </w:p>
    <w:p w14:paraId="7B081D0B" w14:textId="52B4D40E" w:rsidR="001848F2" w:rsidRDefault="00EF0AA6">
      <w:pPr>
        <w:rPr>
          <w:rFonts w:ascii="Arial" w:hAnsi="Arial" w:cs="Arial"/>
          <w:b/>
          <w:bCs/>
          <w:sz w:val="24"/>
          <w:szCs w:val="24"/>
        </w:rPr>
      </w:pPr>
      <w:r>
        <w:rPr>
          <w:rFonts w:ascii="Arial" w:hAnsi="Arial" w:cs="Arial"/>
          <w:b/>
          <w:bCs/>
          <w:sz w:val="24"/>
          <w:szCs w:val="24"/>
        </w:rPr>
        <w:pict w14:anchorId="2F672FF6">
          <v:shape id="_x0000_i1032" type="#_x0000_t75" style="width:468pt;height:225.6pt">
            <v:imagedata r:id="rId15" o:title="Screenshot 2026-06-04 200334"/>
          </v:shape>
        </w:pict>
      </w:r>
    </w:p>
    <w:p w14:paraId="56D53DA2" w14:textId="3E1457EA" w:rsidR="001848F2" w:rsidRDefault="001848F2">
      <w:pPr>
        <w:rPr>
          <w:rFonts w:ascii="Arial" w:hAnsi="Arial" w:cs="Arial"/>
          <w:b/>
          <w:bCs/>
          <w:sz w:val="24"/>
          <w:szCs w:val="24"/>
        </w:rPr>
      </w:pPr>
      <w:r>
        <w:rPr>
          <w:rFonts w:ascii="Arial" w:hAnsi="Arial" w:cs="Arial"/>
          <w:b/>
          <w:bCs/>
          <w:sz w:val="24"/>
          <w:szCs w:val="24"/>
        </w:rPr>
        <w:t>Products</w:t>
      </w:r>
    </w:p>
    <w:p w14:paraId="0C78AEED" w14:textId="77777777" w:rsidR="00EF0AA6" w:rsidRDefault="00EF0AA6" w:rsidP="00EF0AA6">
      <w:pPr>
        <w:rPr>
          <w:rFonts w:ascii="Arial" w:hAnsi="Arial" w:cs="Arial"/>
          <w:sz w:val="24"/>
          <w:szCs w:val="24"/>
        </w:rPr>
      </w:pPr>
      <w:r>
        <w:rPr>
          <w:rFonts w:ascii="Arial" w:hAnsi="Arial" w:cs="Arial"/>
          <w:sz w:val="24"/>
          <w:szCs w:val="24"/>
        </w:rPr>
        <w:t>The Products Page displays all registered products along with their category, price, and supplier. It also provides functions to search, add, edit, and delete products, making product management faster and more organized.</w:t>
      </w:r>
    </w:p>
    <w:p w14:paraId="3C7895C5" w14:textId="77777777" w:rsidR="009D55C4" w:rsidRDefault="009D55C4" w:rsidP="00EF0AA6">
      <w:pPr>
        <w:rPr>
          <w:rFonts w:ascii="Arial" w:hAnsi="Arial" w:cs="Arial"/>
          <w:sz w:val="24"/>
          <w:szCs w:val="24"/>
        </w:rPr>
      </w:pPr>
    </w:p>
    <w:p w14:paraId="71067368" w14:textId="77777777" w:rsidR="009D55C4" w:rsidRDefault="009D55C4" w:rsidP="00EF0AA6">
      <w:pPr>
        <w:rPr>
          <w:rFonts w:ascii="Arial" w:hAnsi="Arial" w:cs="Arial"/>
          <w:sz w:val="24"/>
          <w:szCs w:val="24"/>
        </w:rPr>
      </w:pPr>
    </w:p>
    <w:p w14:paraId="0ADFE098" w14:textId="77777777" w:rsidR="009D55C4" w:rsidRDefault="009D55C4" w:rsidP="009D55C4">
      <w:pPr>
        <w:rPr>
          <w:rFonts w:ascii="Arial" w:hAnsi="Arial" w:cs="Arial"/>
          <w:b/>
          <w:bCs/>
          <w:sz w:val="24"/>
          <w:szCs w:val="24"/>
        </w:rPr>
      </w:pPr>
      <w:r>
        <w:rPr>
          <w:rFonts w:ascii="Arial" w:hAnsi="Arial" w:cs="Arial"/>
          <w:b/>
          <w:bCs/>
          <w:sz w:val="24"/>
          <w:szCs w:val="24"/>
        </w:rPr>
        <w:t>Product Management</w:t>
      </w:r>
    </w:p>
    <w:p w14:paraId="49B7E4F6" w14:textId="77777777" w:rsidR="009D55C4" w:rsidRDefault="009D55C4" w:rsidP="009D55C4">
      <w:pPr>
        <w:rPr>
          <w:rFonts w:ascii="Arial" w:hAnsi="Arial" w:cs="Arial"/>
          <w:b/>
          <w:bCs/>
          <w:sz w:val="24"/>
          <w:szCs w:val="24"/>
        </w:rPr>
      </w:pPr>
      <w:r>
        <w:rPr>
          <w:rFonts w:ascii="Arial" w:hAnsi="Arial" w:cs="Arial"/>
          <w:b/>
          <w:bCs/>
          <w:sz w:val="24"/>
          <w:szCs w:val="24"/>
        </w:rPr>
        <w:lastRenderedPageBreak/>
        <w:t>- My Products:</w:t>
      </w:r>
      <w:r>
        <w:rPr>
          <w:rFonts w:ascii="Arial" w:hAnsi="Arial" w:cs="Arial"/>
          <w:sz w:val="24"/>
          <w:szCs w:val="24"/>
        </w:rPr>
        <w:t xml:space="preserve"> Full list of items with category, price, current stock, reorder level, and status</w:t>
      </w:r>
    </w:p>
    <w:p w14:paraId="2ED77E9F" w14:textId="77777777" w:rsidR="009D55C4" w:rsidRDefault="009D55C4" w:rsidP="009D55C4">
      <w:pPr>
        <w:rPr>
          <w:rFonts w:ascii="Arial" w:hAnsi="Arial" w:cs="Arial"/>
          <w:b/>
          <w:bCs/>
          <w:sz w:val="24"/>
          <w:szCs w:val="24"/>
        </w:rPr>
      </w:pPr>
      <w:r>
        <w:rPr>
          <w:rFonts w:ascii="Arial" w:hAnsi="Arial" w:cs="Arial"/>
          <w:b/>
          <w:bCs/>
          <w:sz w:val="24"/>
          <w:szCs w:val="24"/>
        </w:rPr>
        <w:t>- Add/Edit/Delete Products:</w:t>
      </w:r>
      <w:r>
        <w:rPr>
          <w:rFonts w:ascii="Arial" w:hAnsi="Arial" w:cs="Arial"/>
          <w:sz w:val="24"/>
          <w:szCs w:val="24"/>
        </w:rPr>
        <w:t xml:space="preserve"> Input details like name, category, price, weight, supplier</w:t>
      </w:r>
    </w:p>
    <w:p w14:paraId="1C2157A8" w14:textId="77777777" w:rsidR="009D55C4" w:rsidRDefault="009D55C4" w:rsidP="009D55C4">
      <w:pPr>
        <w:rPr>
          <w:rFonts w:ascii="Arial" w:hAnsi="Arial" w:cs="Arial"/>
          <w:b/>
          <w:bCs/>
          <w:sz w:val="24"/>
          <w:szCs w:val="24"/>
        </w:rPr>
      </w:pPr>
      <w:r>
        <w:rPr>
          <w:rFonts w:ascii="Arial" w:hAnsi="Arial" w:cs="Arial"/>
          <w:b/>
          <w:bCs/>
          <w:sz w:val="24"/>
          <w:szCs w:val="24"/>
        </w:rPr>
        <w:t>- Search/Filter:</w:t>
      </w:r>
      <w:r>
        <w:rPr>
          <w:rFonts w:ascii="Arial" w:hAnsi="Arial" w:cs="Arial"/>
          <w:sz w:val="24"/>
          <w:szCs w:val="24"/>
        </w:rPr>
        <w:t xml:space="preserve"> Quickly find products in the list</w:t>
      </w:r>
    </w:p>
    <w:p w14:paraId="420658B4" w14:textId="77777777" w:rsidR="001848F2" w:rsidRDefault="001848F2">
      <w:pPr>
        <w:rPr>
          <w:rFonts w:ascii="Arial" w:hAnsi="Arial" w:cs="Arial"/>
          <w:b/>
          <w:bCs/>
          <w:sz w:val="24"/>
          <w:szCs w:val="24"/>
        </w:rPr>
      </w:pPr>
    </w:p>
    <w:p w14:paraId="1167B5E0" w14:textId="7FE5486E" w:rsidR="001848F2" w:rsidRDefault="00EF0AA6">
      <w:pPr>
        <w:rPr>
          <w:rFonts w:ascii="Arial" w:hAnsi="Arial" w:cs="Arial"/>
          <w:b/>
          <w:bCs/>
          <w:sz w:val="24"/>
          <w:szCs w:val="24"/>
        </w:rPr>
      </w:pPr>
      <w:r>
        <w:rPr>
          <w:rFonts w:ascii="Arial" w:hAnsi="Arial" w:cs="Arial"/>
          <w:b/>
          <w:bCs/>
          <w:sz w:val="24"/>
          <w:szCs w:val="24"/>
        </w:rPr>
        <w:pict w14:anchorId="1E397858">
          <v:shape id="_x0000_i1033" type="#_x0000_t75" style="width:467.4pt;height:225pt">
            <v:imagedata r:id="rId16" o:title="Screenshot 2026-06-04 200401"/>
          </v:shape>
        </w:pict>
      </w:r>
    </w:p>
    <w:p w14:paraId="3BB4009D" w14:textId="6C713BF0" w:rsidR="00C62FEB" w:rsidRDefault="001848F2">
      <w:pPr>
        <w:rPr>
          <w:rFonts w:ascii="Arial" w:hAnsi="Arial" w:cs="Arial"/>
          <w:b/>
          <w:bCs/>
          <w:sz w:val="24"/>
          <w:szCs w:val="24"/>
        </w:rPr>
      </w:pPr>
      <w:r>
        <w:rPr>
          <w:rFonts w:ascii="Arial" w:hAnsi="Arial" w:cs="Arial"/>
          <w:b/>
          <w:bCs/>
          <w:sz w:val="24"/>
          <w:szCs w:val="24"/>
        </w:rPr>
        <w:t>Search through category</w:t>
      </w:r>
    </w:p>
    <w:p w14:paraId="033F597E" w14:textId="77777777" w:rsidR="001848F2" w:rsidRDefault="001848F2">
      <w:pPr>
        <w:rPr>
          <w:rFonts w:ascii="Arial" w:hAnsi="Arial" w:cs="Arial"/>
          <w:b/>
          <w:bCs/>
          <w:sz w:val="24"/>
          <w:szCs w:val="24"/>
        </w:rPr>
      </w:pPr>
    </w:p>
    <w:p w14:paraId="5E3F0980" w14:textId="741CE08C" w:rsidR="001848F2" w:rsidRDefault="00EF0AA6">
      <w:pPr>
        <w:rPr>
          <w:rFonts w:ascii="Arial" w:hAnsi="Arial" w:cs="Arial"/>
          <w:b/>
          <w:bCs/>
          <w:sz w:val="24"/>
          <w:szCs w:val="24"/>
        </w:rPr>
      </w:pPr>
      <w:r>
        <w:rPr>
          <w:rFonts w:ascii="Arial" w:hAnsi="Arial" w:cs="Arial"/>
          <w:b/>
          <w:bCs/>
          <w:sz w:val="24"/>
          <w:szCs w:val="24"/>
        </w:rPr>
        <w:pict w14:anchorId="7965B960">
          <v:shape id="_x0000_i1034" type="#_x0000_t75" style="width:467.4pt;height:172.8pt">
            <v:imagedata r:id="rId17" o:title="Screenshot 2026-06-04 200455"/>
          </v:shape>
        </w:pict>
      </w:r>
    </w:p>
    <w:p w14:paraId="2A3DB5EB" w14:textId="000F39FF" w:rsidR="001848F2" w:rsidRDefault="001848F2">
      <w:pPr>
        <w:rPr>
          <w:rFonts w:ascii="Arial" w:hAnsi="Arial" w:cs="Arial"/>
          <w:b/>
          <w:bCs/>
          <w:sz w:val="24"/>
          <w:szCs w:val="24"/>
        </w:rPr>
      </w:pPr>
      <w:r>
        <w:rPr>
          <w:rFonts w:ascii="Arial" w:hAnsi="Arial" w:cs="Arial"/>
          <w:b/>
          <w:bCs/>
          <w:sz w:val="24"/>
          <w:szCs w:val="24"/>
        </w:rPr>
        <w:t>Search through product name</w:t>
      </w:r>
    </w:p>
    <w:p w14:paraId="42FF8E31" w14:textId="7AF9F3B4" w:rsidR="006052B5" w:rsidRDefault="00EF0AA6">
      <w:pPr>
        <w:rPr>
          <w:rFonts w:ascii="Arial" w:hAnsi="Arial" w:cs="Arial"/>
          <w:b/>
          <w:bCs/>
          <w:sz w:val="24"/>
          <w:szCs w:val="24"/>
        </w:rPr>
      </w:pPr>
      <w:r>
        <w:rPr>
          <w:rFonts w:ascii="Arial" w:hAnsi="Arial" w:cs="Arial"/>
          <w:b/>
          <w:bCs/>
          <w:sz w:val="24"/>
          <w:szCs w:val="24"/>
        </w:rPr>
        <w:lastRenderedPageBreak/>
        <w:pict w14:anchorId="4FB8F214">
          <v:shape id="_x0000_i1035" type="#_x0000_t75" style="width:468pt;height:221.4pt">
            <v:imagedata r:id="rId18" o:title="Screenshot 2026-06-04 200527"/>
          </v:shape>
        </w:pict>
      </w:r>
    </w:p>
    <w:p w14:paraId="28F8B35B" w14:textId="5FFA92FD" w:rsidR="006052B5" w:rsidRDefault="006052B5">
      <w:pPr>
        <w:rPr>
          <w:rFonts w:ascii="Arial" w:hAnsi="Arial" w:cs="Arial"/>
          <w:b/>
          <w:bCs/>
          <w:sz w:val="24"/>
          <w:szCs w:val="24"/>
        </w:rPr>
      </w:pPr>
      <w:r>
        <w:rPr>
          <w:rFonts w:ascii="Arial" w:hAnsi="Arial" w:cs="Arial"/>
          <w:b/>
          <w:bCs/>
          <w:sz w:val="24"/>
          <w:szCs w:val="24"/>
        </w:rPr>
        <w:t>Add New Product (Only System Admin can add product)</w:t>
      </w:r>
    </w:p>
    <w:p w14:paraId="7BD7A1A6" w14:textId="77777777" w:rsidR="00EF0AA6" w:rsidRDefault="00EF0AA6" w:rsidP="00EF0AA6">
      <w:pPr>
        <w:rPr>
          <w:rFonts w:ascii="Arial" w:hAnsi="Arial" w:cs="Arial"/>
          <w:sz w:val="24"/>
          <w:szCs w:val="24"/>
        </w:rPr>
      </w:pPr>
      <w:r>
        <w:rPr>
          <w:rFonts w:ascii="Arial" w:hAnsi="Arial" w:cs="Arial"/>
          <w:sz w:val="24"/>
          <w:szCs w:val="24"/>
        </w:rPr>
        <w:t>The Add Product Page allows the administrator to register a new product by entering its details, including the product name, category, unit price, weight, and supplier. Once submitted, the product is automatically added to the inventory database.</w:t>
      </w:r>
    </w:p>
    <w:p w14:paraId="41691835" w14:textId="77777777" w:rsidR="00EF0AA6" w:rsidRDefault="00EF0AA6" w:rsidP="00EF0AA6">
      <w:pPr>
        <w:rPr>
          <w:rFonts w:ascii="Arial" w:hAnsi="Arial" w:cs="Arial"/>
          <w:sz w:val="24"/>
          <w:szCs w:val="24"/>
        </w:rPr>
      </w:pPr>
    </w:p>
    <w:p w14:paraId="607AD2B8" w14:textId="77777777" w:rsidR="00EF0AA6" w:rsidRDefault="00EF0AA6" w:rsidP="00EF0AA6">
      <w:pPr>
        <w:rPr>
          <w:rFonts w:ascii="Arial" w:hAnsi="Arial" w:cs="Arial"/>
          <w:sz w:val="24"/>
          <w:szCs w:val="24"/>
        </w:rPr>
      </w:pPr>
    </w:p>
    <w:p w14:paraId="5E46E8E7" w14:textId="0D8766DB" w:rsidR="006052B5" w:rsidRDefault="00EF0AA6">
      <w:pPr>
        <w:rPr>
          <w:rFonts w:ascii="Arial" w:hAnsi="Arial" w:cs="Arial"/>
          <w:b/>
          <w:bCs/>
          <w:sz w:val="24"/>
          <w:szCs w:val="24"/>
        </w:rPr>
      </w:pPr>
      <w:r>
        <w:rPr>
          <w:rFonts w:ascii="Arial" w:hAnsi="Arial" w:cs="Arial"/>
          <w:b/>
          <w:bCs/>
          <w:sz w:val="24"/>
          <w:szCs w:val="24"/>
        </w:rPr>
        <w:pict w14:anchorId="7F98B50A">
          <v:shape id="_x0000_i1036" type="#_x0000_t75" style="width:467.4pt;height:3in">
            <v:imagedata r:id="rId19" o:title="Screenshot 2026-06-04 200545"/>
          </v:shape>
        </w:pict>
      </w:r>
    </w:p>
    <w:p w14:paraId="3423BCF0" w14:textId="58B0DFE8" w:rsidR="006052B5" w:rsidRDefault="006052B5">
      <w:pPr>
        <w:rPr>
          <w:rFonts w:ascii="Arial" w:hAnsi="Arial" w:cs="Arial"/>
          <w:b/>
          <w:bCs/>
          <w:sz w:val="24"/>
          <w:szCs w:val="24"/>
        </w:rPr>
      </w:pPr>
      <w:r>
        <w:rPr>
          <w:rFonts w:ascii="Arial" w:hAnsi="Arial" w:cs="Arial"/>
          <w:b/>
          <w:bCs/>
          <w:sz w:val="24"/>
          <w:szCs w:val="24"/>
        </w:rPr>
        <w:t>Can select category</w:t>
      </w:r>
    </w:p>
    <w:p w14:paraId="56465916" w14:textId="77777777" w:rsidR="007F6E42" w:rsidRDefault="00EF0AA6" w:rsidP="007F6E42">
      <w:pPr>
        <w:rPr>
          <w:rFonts w:ascii="Arial" w:hAnsi="Arial" w:cs="Arial"/>
          <w:b/>
          <w:bCs/>
          <w:sz w:val="24"/>
          <w:szCs w:val="24"/>
        </w:rPr>
      </w:pPr>
      <w:r>
        <w:rPr>
          <w:rFonts w:ascii="Arial" w:hAnsi="Arial" w:cs="Arial"/>
          <w:b/>
          <w:bCs/>
          <w:sz w:val="24"/>
          <w:szCs w:val="24"/>
        </w:rPr>
        <w:lastRenderedPageBreak/>
        <w:pict w14:anchorId="1867842C">
          <v:shape id="_x0000_i1037" type="#_x0000_t75" style="width:468pt;height:225.6pt">
            <v:imagedata r:id="rId20" o:title="Screenshot 2026-06-14 173755"/>
          </v:shape>
        </w:pict>
      </w:r>
    </w:p>
    <w:p w14:paraId="63D4774F" w14:textId="77777777" w:rsidR="007F6E42" w:rsidRDefault="007F6E42" w:rsidP="007F6E42">
      <w:pPr>
        <w:rPr>
          <w:rFonts w:ascii="Arial" w:hAnsi="Arial" w:cs="Arial"/>
          <w:b/>
          <w:bCs/>
          <w:sz w:val="24"/>
          <w:szCs w:val="24"/>
        </w:rPr>
      </w:pPr>
      <w:r>
        <w:rPr>
          <w:rFonts w:ascii="Arial" w:hAnsi="Arial" w:cs="Arial"/>
          <w:b/>
          <w:bCs/>
          <w:sz w:val="24"/>
          <w:szCs w:val="24"/>
        </w:rPr>
        <w:t xml:space="preserve">Edit </w:t>
      </w:r>
      <w:proofErr w:type="gramStart"/>
      <w:r>
        <w:rPr>
          <w:rFonts w:ascii="Arial" w:hAnsi="Arial" w:cs="Arial"/>
          <w:b/>
          <w:bCs/>
          <w:sz w:val="24"/>
          <w:szCs w:val="24"/>
        </w:rPr>
        <w:t>Product(</w:t>
      </w:r>
      <w:proofErr w:type="gramEnd"/>
      <w:r>
        <w:rPr>
          <w:rFonts w:ascii="Arial" w:hAnsi="Arial" w:cs="Arial"/>
          <w:b/>
          <w:bCs/>
          <w:sz w:val="24"/>
          <w:szCs w:val="24"/>
        </w:rPr>
        <w:t xml:space="preserve">name, category, unit price… </w:t>
      </w:r>
      <w:proofErr w:type="spellStart"/>
      <w:r>
        <w:rPr>
          <w:rFonts w:ascii="Arial" w:hAnsi="Arial" w:cs="Arial"/>
          <w:b/>
          <w:bCs/>
          <w:sz w:val="24"/>
          <w:szCs w:val="24"/>
        </w:rPr>
        <w:t>etc</w:t>
      </w:r>
      <w:proofErr w:type="spellEnd"/>
      <w:r>
        <w:rPr>
          <w:rFonts w:ascii="Arial" w:hAnsi="Arial" w:cs="Arial"/>
          <w:b/>
          <w:bCs/>
          <w:sz w:val="24"/>
          <w:szCs w:val="24"/>
        </w:rPr>
        <w:t>)</w:t>
      </w:r>
    </w:p>
    <w:p w14:paraId="263FA955" w14:textId="23D0BF40" w:rsidR="006052B5" w:rsidRDefault="00EF0AA6">
      <w:pPr>
        <w:rPr>
          <w:rFonts w:ascii="Arial" w:hAnsi="Arial" w:cs="Arial"/>
          <w:b/>
          <w:bCs/>
          <w:sz w:val="24"/>
          <w:szCs w:val="24"/>
        </w:rPr>
      </w:pPr>
      <w:r>
        <w:rPr>
          <w:rFonts w:ascii="Arial" w:hAnsi="Arial" w:cs="Arial"/>
          <w:b/>
          <w:bCs/>
          <w:sz w:val="24"/>
          <w:szCs w:val="24"/>
        </w:rPr>
        <w:pict w14:anchorId="2555CE41">
          <v:shape id="_x0000_i1038" type="#_x0000_t75" style="width:468pt;height:130.8pt">
            <v:imagedata r:id="rId21" o:title="Screenshot 2026-06-14 173847"/>
          </v:shape>
        </w:pict>
      </w:r>
    </w:p>
    <w:p w14:paraId="0339CFCA" w14:textId="6F15F2E5" w:rsidR="007F6E42" w:rsidRDefault="007F6E42">
      <w:pPr>
        <w:rPr>
          <w:rFonts w:ascii="Arial" w:hAnsi="Arial" w:cs="Arial"/>
          <w:b/>
          <w:bCs/>
          <w:sz w:val="24"/>
          <w:szCs w:val="24"/>
        </w:rPr>
      </w:pPr>
      <w:r>
        <w:rPr>
          <w:rFonts w:ascii="Arial" w:hAnsi="Arial" w:cs="Arial"/>
          <w:b/>
          <w:bCs/>
          <w:sz w:val="24"/>
          <w:szCs w:val="24"/>
        </w:rPr>
        <w:t xml:space="preserve">Delete </w:t>
      </w:r>
      <w:proofErr w:type="gramStart"/>
      <w:r>
        <w:rPr>
          <w:rFonts w:ascii="Arial" w:hAnsi="Arial" w:cs="Arial"/>
          <w:b/>
          <w:bCs/>
          <w:sz w:val="24"/>
          <w:szCs w:val="24"/>
        </w:rPr>
        <w:t>Products(</w:t>
      </w:r>
      <w:proofErr w:type="gramEnd"/>
      <w:r>
        <w:rPr>
          <w:rFonts w:ascii="Arial" w:hAnsi="Arial" w:cs="Arial"/>
          <w:b/>
          <w:bCs/>
          <w:sz w:val="24"/>
          <w:szCs w:val="24"/>
        </w:rPr>
        <w:t>Only System Admin can delete products)</w:t>
      </w:r>
    </w:p>
    <w:p w14:paraId="58E38D9D" w14:textId="4D168051" w:rsidR="007F6E42" w:rsidRDefault="007F6E42">
      <w:pPr>
        <w:rPr>
          <w:rFonts w:ascii="Arial" w:hAnsi="Arial" w:cs="Arial"/>
          <w:b/>
          <w:bCs/>
          <w:sz w:val="24"/>
          <w:szCs w:val="24"/>
        </w:rPr>
      </w:pPr>
    </w:p>
    <w:p w14:paraId="59C149D5" w14:textId="6925FA0C" w:rsidR="006052B5" w:rsidRDefault="00EF0AA6">
      <w:pPr>
        <w:rPr>
          <w:rFonts w:ascii="Arial" w:hAnsi="Arial" w:cs="Arial"/>
          <w:b/>
          <w:bCs/>
          <w:sz w:val="24"/>
          <w:szCs w:val="24"/>
        </w:rPr>
      </w:pPr>
      <w:r>
        <w:rPr>
          <w:rFonts w:ascii="Arial" w:hAnsi="Arial" w:cs="Arial"/>
          <w:b/>
          <w:bCs/>
          <w:sz w:val="24"/>
          <w:szCs w:val="24"/>
        </w:rPr>
        <w:lastRenderedPageBreak/>
        <w:pict w14:anchorId="42DF10C6">
          <v:shape id="_x0000_i1039" type="#_x0000_t75" style="width:467.4pt;height:226.2pt">
            <v:imagedata r:id="rId22" o:title="Screenshot 2026-06-04 200624"/>
          </v:shape>
        </w:pict>
      </w:r>
    </w:p>
    <w:p w14:paraId="3D42849D" w14:textId="7C404CE5" w:rsidR="006052B5" w:rsidRDefault="006052B5">
      <w:pPr>
        <w:rPr>
          <w:rFonts w:ascii="Arial" w:hAnsi="Arial" w:cs="Arial"/>
          <w:b/>
          <w:bCs/>
          <w:sz w:val="24"/>
          <w:szCs w:val="24"/>
        </w:rPr>
      </w:pPr>
      <w:r>
        <w:rPr>
          <w:rFonts w:ascii="Arial" w:hAnsi="Arial" w:cs="Arial"/>
          <w:b/>
          <w:bCs/>
          <w:sz w:val="24"/>
          <w:szCs w:val="24"/>
        </w:rPr>
        <w:t>All Inventory (All the stores inventory)</w:t>
      </w:r>
    </w:p>
    <w:p w14:paraId="14D9DEF7" w14:textId="77777777" w:rsidR="00EF0AA6" w:rsidRDefault="00EF0AA6" w:rsidP="00EF0AA6">
      <w:pPr>
        <w:rPr>
          <w:rFonts w:ascii="Arial" w:hAnsi="Arial" w:cs="Arial"/>
          <w:sz w:val="24"/>
          <w:szCs w:val="24"/>
        </w:rPr>
      </w:pPr>
      <w:r>
        <w:rPr>
          <w:rFonts w:ascii="Arial" w:hAnsi="Arial" w:cs="Arial"/>
          <w:sz w:val="24"/>
          <w:szCs w:val="24"/>
        </w:rPr>
        <w:t>The Inventory Page displays the current stock of all products from different stores. It shows the available quantity, price, total inventory value, and stock status, helping the administrator monitor inventory levels accurately.</w:t>
      </w:r>
    </w:p>
    <w:p w14:paraId="64DC8878" w14:textId="77777777" w:rsidR="00EF0AA6" w:rsidRDefault="00EF0AA6" w:rsidP="00EF0AA6">
      <w:pPr>
        <w:rPr>
          <w:rFonts w:ascii="Arial" w:hAnsi="Arial" w:cs="Arial"/>
          <w:sz w:val="24"/>
          <w:szCs w:val="24"/>
        </w:rPr>
      </w:pPr>
    </w:p>
    <w:p w14:paraId="0374D1E1" w14:textId="77777777" w:rsidR="00EF0AA6" w:rsidRDefault="00EF0AA6" w:rsidP="00EF0AA6">
      <w:pPr>
        <w:rPr>
          <w:rFonts w:ascii="Arial" w:hAnsi="Arial" w:cs="Arial"/>
          <w:sz w:val="24"/>
          <w:szCs w:val="24"/>
        </w:rPr>
      </w:pPr>
    </w:p>
    <w:p w14:paraId="58EBD6CF" w14:textId="054B57AA" w:rsidR="00EF0AA6" w:rsidRDefault="00EF0AA6" w:rsidP="00EF0AA6">
      <w:pPr>
        <w:rPr>
          <w:rFonts w:ascii="Arial" w:hAnsi="Arial" w:cs="Arial"/>
          <w:b/>
          <w:bCs/>
          <w:sz w:val="24"/>
          <w:szCs w:val="24"/>
        </w:rPr>
      </w:pPr>
      <w:r>
        <w:rPr>
          <w:rFonts w:ascii="Arial" w:hAnsi="Arial" w:cs="Arial"/>
          <w:b/>
          <w:noProof/>
          <w:sz w:val="24"/>
          <w:szCs w:val="24"/>
        </w:rPr>
        <w:pict w14:anchorId="6A9C9A57">
          <v:shape id="_x0000_i1066" type="#_x0000_t75" style="width:467.4pt;height:226.2pt;visibility:visible;mso-wrap-style:square">
            <v:imagedata r:id="rId22" o:title=""/>
            <o:lock v:ext="edit" aspectratio="f"/>
          </v:shape>
        </w:pict>
      </w:r>
    </w:p>
    <w:p w14:paraId="59939984" w14:textId="7B3D2AD1" w:rsidR="006052B5" w:rsidRDefault="00EF0AA6">
      <w:pPr>
        <w:rPr>
          <w:rFonts w:ascii="Arial" w:hAnsi="Arial" w:cs="Arial"/>
          <w:b/>
          <w:bCs/>
          <w:sz w:val="24"/>
          <w:szCs w:val="24"/>
        </w:rPr>
      </w:pPr>
      <w:r>
        <w:rPr>
          <w:rFonts w:ascii="Arial" w:hAnsi="Arial" w:cs="Arial"/>
          <w:b/>
          <w:bCs/>
          <w:sz w:val="24"/>
          <w:szCs w:val="24"/>
        </w:rPr>
        <w:lastRenderedPageBreak/>
        <w:pict w14:anchorId="396BEA26">
          <v:shape id="_x0000_i1040" type="#_x0000_t75" style="width:468pt;height:225.6pt">
            <v:imagedata r:id="rId23" o:title="Screenshot 2026-06-04 200643"/>
          </v:shape>
        </w:pict>
      </w:r>
    </w:p>
    <w:p w14:paraId="72FF0DBF" w14:textId="7368EEC0" w:rsidR="00EF0AA6" w:rsidRDefault="006052B5">
      <w:pPr>
        <w:rPr>
          <w:rFonts w:ascii="Arial" w:hAnsi="Arial" w:cs="Arial"/>
          <w:b/>
          <w:bCs/>
          <w:sz w:val="24"/>
          <w:szCs w:val="24"/>
        </w:rPr>
      </w:pPr>
      <w:r>
        <w:rPr>
          <w:rFonts w:ascii="Arial" w:hAnsi="Arial" w:cs="Arial"/>
          <w:b/>
          <w:bCs/>
          <w:sz w:val="24"/>
          <w:szCs w:val="24"/>
        </w:rPr>
        <w:t>Restock Product (Can select stores)</w:t>
      </w:r>
    </w:p>
    <w:p w14:paraId="3DBF45A2" w14:textId="77777777" w:rsidR="00EF0AA6" w:rsidRDefault="00EF0AA6" w:rsidP="00EF0AA6">
      <w:pPr>
        <w:rPr>
          <w:rFonts w:ascii="Arial" w:hAnsi="Arial" w:cs="Arial"/>
          <w:sz w:val="24"/>
          <w:szCs w:val="24"/>
        </w:rPr>
      </w:pPr>
      <w:r>
        <w:rPr>
          <w:rFonts w:ascii="Arial" w:hAnsi="Arial" w:cs="Arial"/>
          <w:sz w:val="24"/>
          <w:szCs w:val="24"/>
        </w:rPr>
        <w:t>The Restock Page enables the administrator to replenish inventory by selecting a store and product, entering the quantity, unit cost, and restocked-by information. The system automatically updates the product quantity after the transaction.</w:t>
      </w:r>
    </w:p>
    <w:p w14:paraId="06B2A52F" w14:textId="77777777" w:rsidR="00EF0AA6" w:rsidRDefault="00EF0AA6" w:rsidP="00EF0AA6">
      <w:pPr>
        <w:rPr>
          <w:rFonts w:ascii="Arial" w:hAnsi="Arial" w:cs="Arial"/>
          <w:sz w:val="24"/>
          <w:szCs w:val="24"/>
        </w:rPr>
      </w:pPr>
    </w:p>
    <w:p w14:paraId="21DE3727" w14:textId="77777777" w:rsidR="00EF0AA6" w:rsidRDefault="00EF0AA6" w:rsidP="00EF0AA6">
      <w:pPr>
        <w:rPr>
          <w:rFonts w:ascii="Arial" w:hAnsi="Arial" w:cs="Arial"/>
          <w:sz w:val="24"/>
          <w:szCs w:val="24"/>
        </w:rPr>
      </w:pPr>
    </w:p>
    <w:p w14:paraId="4DFB17C5" w14:textId="24CD4C91" w:rsidR="006052B5" w:rsidRDefault="00EF0AA6">
      <w:pPr>
        <w:rPr>
          <w:rFonts w:ascii="Arial" w:hAnsi="Arial" w:cs="Arial"/>
          <w:b/>
          <w:bCs/>
          <w:sz w:val="24"/>
          <w:szCs w:val="24"/>
        </w:rPr>
      </w:pPr>
      <w:r>
        <w:rPr>
          <w:rFonts w:ascii="Arial" w:hAnsi="Arial" w:cs="Arial"/>
          <w:b/>
          <w:bCs/>
          <w:sz w:val="24"/>
          <w:szCs w:val="24"/>
        </w:rPr>
        <w:pict w14:anchorId="4AA012BA">
          <v:shape id="_x0000_i1041" type="#_x0000_t75" style="width:467.4pt;height:221.4pt">
            <v:imagedata r:id="rId24" o:title="Screenshot 2026-06-04 200720"/>
          </v:shape>
        </w:pict>
      </w:r>
    </w:p>
    <w:p w14:paraId="098F58DE" w14:textId="071ACD5A" w:rsidR="006052B5" w:rsidRDefault="006052B5">
      <w:pPr>
        <w:rPr>
          <w:rFonts w:ascii="Arial" w:hAnsi="Arial" w:cs="Arial"/>
          <w:b/>
          <w:bCs/>
          <w:sz w:val="24"/>
          <w:szCs w:val="24"/>
        </w:rPr>
      </w:pPr>
      <w:r>
        <w:rPr>
          <w:rFonts w:ascii="Arial" w:hAnsi="Arial" w:cs="Arial"/>
          <w:b/>
          <w:bCs/>
          <w:sz w:val="24"/>
          <w:szCs w:val="24"/>
        </w:rPr>
        <w:t>Adjust Stock</w:t>
      </w:r>
    </w:p>
    <w:p w14:paraId="215853CB" w14:textId="77777777" w:rsidR="00EF0AA6" w:rsidRDefault="00EF0AA6" w:rsidP="00EF0AA6">
      <w:pPr>
        <w:rPr>
          <w:rFonts w:ascii="Arial" w:hAnsi="Arial" w:cs="Arial"/>
          <w:sz w:val="24"/>
          <w:szCs w:val="24"/>
        </w:rPr>
      </w:pPr>
      <w:r>
        <w:rPr>
          <w:rFonts w:ascii="Arial" w:hAnsi="Arial" w:cs="Arial"/>
          <w:sz w:val="24"/>
          <w:szCs w:val="24"/>
        </w:rPr>
        <w:lastRenderedPageBreak/>
        <w:t>The Adjust Stock Page allows the administrator to modify inventory quantities due to damaged, expired, or missing products. Each adjustment requires a reason and authorization to maintain accurate inventory records.</w:t>
      </w:r>
    </w:p>
    <w:p w14:paraId="41BD970B" w14:textId="77777777" w:rsidR="00EF0AA6" w:rsidRDefault="00EF0AA6">
      <w:pPr>
        <w:rPr>
          <w:rFonts w:ascii="Arial" w:hAnsi="Arial" w:cs="Arial"/>
          <w:b/>
          <w:bCs/>
          <w:sz w:val="24"/>
          <w:szCs w:val="24"/>
        </w:rPr>
      </w:pPr>
    </w:p>
    <w:p w14:paraId="24A54AFB" w14:textId="5EF34DD1" w:rsidR="006052B5" w:rsidRDefault="00EF0AA6">
      <w:pPr>
        <w:rPr>
          <w:rFonts w:ascii="Arial" w:hAnsi="Arial" w:cs="Arial"/>
          <w:b/>
          <w:bCs/>
          <w:sz w:val="24"/>
          <w:szCs w:val="24"/>
        </w:rPr>
      </w:pPr>
      <w:r>
        <w:rPr>
          <w:rFonts w:ascii="Arial" w:hAnsi="Arial" w:cs="Arial"/>
          <w:b/>
          <w:bCs/>
          <w:sz w:val="24"/>
          <w:szCs w:val="24"/>
        </w:rPr>
        <w:pict w14:anchorId="2398862D">
          <v:shape id="_x0000_i1042" type="#_x0000_t75" style="width:468pt;height:222.6pt">
            <v:imagedata r:id="rId25" o:title="Screenshot 2026-06-04 200758"/>
          </v:shape>
        </w:pict>
      </w:r>
    </w:p>
    <w:p w14:paraId="7AAA4D0D" w14:textId="31E28A0F" w:rsidR="006052B5" w:rsidRDefault="006052B5">
      <w:pPr>
        <w:rPr>
          <w:rFonts w:ascii="Arial" w:hAnsi="Arial" w:cs="Arial"/>
          <w:b/>
          <w:bCs/>
          <w:sz w:val="24"/>
          <w:szCs w:val="24"/>
        </w:rPr>
      </w:pPr>
      <w:r>
        <w:rPr>
          <w:rFonts w:ascii="Arial" w:hAnsi="Arial" w:cs="Arial"/>
          <w:b/>
          <w:bCs/>
          <w:sz w:val="24"/>
          <w:szCs w:val="24"/>
        </w:rPr>
        <w:t>Suppliers</w:t>
      </w:r>
    </w:p>
    <w:p w14:paraId="168A8FE7" w14:textId="77777777" w:rsidR="00EF0AA6" w:rsidRDefault="00EF0AA6" w:rsidP="00EF0AA6">
      <w:pPr>
        <w:rPr>
          <w:rFonts w:ascii="Arial" w:hAnsi="Arial" w:cs="Arial"/>
          <w:sz w:val="24"/>
          <w:szCs w:val="24"/>
        </w:rPr>
      </w:pPr>
      <w:r>
        <w:rPr>
          <w:rFonts w:ascii="Arial" w:hAnsi="Arial" w:cs="Arial"/>
          <w:sz w:val="24"/>
          <w:szCs w:val="24"/>
        </w:rPr>
        <w:t>The Suppliers Page contains the list of suppliers and their contact information. Administrators can add, edit, or delete supplier records to keep supplier information updated.</w:t>
      </w:r>
    </w:p>
    <w:p w14:paraId="48BC5E12" w14:textId="017CA06A" w:rsidR="009D55C4" w:rsidRDefault="009D55C4" w:rsidP="009D55C4">
      <w:pPr>
        <w:rPr>
          <w:rFonts w:ascii="Arial" w:hAnsi="Arial" w:cs="Arial"/>
          <w:b/>
          <w:bCs/>
          <w:sz w:val="24"/>
          <w:szCs w:val="24"/>
        </w:rPr>
      </w:pPr>
      <w:r>
        <w:rPr>
          <w:rFonts w:ascii="Arial" w:hAnsi="Arial" w:cs="Arial"/>
          <w:b/>
          <w:bCs/>
          <w:sz w:val="24"/>
          <w:szCs w:val="24"/>
        </w:rPr>
        <w:t>Supplier Management</w:t>
      </w:r>
    </w:p>
    <w:p w14:paraId="7D71BBAA" w14:textId="77777777" w:rsidR="009D55C4" w:rsidRDefault="009D55C4" w:rsidP="009D55C4">
      <w:pPr>
        <w:rPr>
          <w:rFonts w:ascii="Arial" w:hAnsi="Arial" w:cs="Arial"/>
          <w:sz w:val="24"/>
          <w:szCs w:val="24"/>
        </w:rPr>
      </w:pPr>
      <w:r>
        <w:rPr>
          <w:rFonts w:ascii="Arial" w:hAnsi="Arial" w:cs="Arial"/>
          <w:sz w:val="24"/>
          <w:szCs w:val="24"/>
        </w:rPr>
        <w:t>- Add supplier records with name, contact, phone, email, and address</w:t>
      </w:r>
    </w:p>
    <w:p w14:paraId="2AFC3BA3" w14:textId="0F3974E1" w:rsidR="007F6E42" w:rsidRDefault="009D55C4" w:rsidP="009D55C4">
      <w:pPr>
        <w:rPr>
          <w:rFonts w:ascii="Arial" w:hAnsi="Arial" w:cs="Arial"/>
          <w:b/>
          <w:bCs/>
          <w:sz w:val="24"/>
          <w:szCs w:val="24"/>
        </w:rPr>
      </w:pPr>
      <w:r>
        <w:rPr>
          <w:rFonts w:ascii="Arial" w:hAnsi="Arial" w:cs="Arial"/>
          <w:sz w:val="24"/>
          <w:szCs w:val="24"/>
        </w:rPr>
        <w:t>- Link products to their suppliers for easier ordering</w:t>
      </w:r>
    </w:p>
    <w:p w14:paraId="795EAF8D" w14:textId="77777777" w:rsidR="007F6E42" w:rsidRDefault="007F6E42">
      <w:pPr>
        <w:rPr>
          <w:rFonts w:ascii="Arial" w:hAnsi="Arial" w:cs="Arial"/>
          <w:b/>
          <w:bCs/>
          <w:sz w:val="24"/>
          <w:szCs w:val="24"/>
        </w:rPr>
      </w:pPr>
    </w:p>
    <w:p w14:paraId="4C2FBD1E" w14:textId="77777777" w:rsidR="007F6E42" w:rsidRDefault="007F6E42">
      <w:pPr>
        <w:rPr>
          <w:rFonts w:ascii="Arial" w:hAnsi="Arial" w:cs="Arial"/>
          <w:b/>
          <w:bCs/>
          <w:sz w:val="24"/>
          <w:szCs w:val="24"/>
        </w:rPr>
      </w:pPr>
    </w:p>
    <w:p w14:paraId="4C3107E2" w14:textId="4081BCAB" w:rsidR="007F6E42" w:rsidRDefault="00EF0AA6">
      <w:pPr>
        <w:rPr>
          <w:rFonts w:ascii="Arial" w:hAnsi="Arial" w:cs="Arial"/>
          <w:b/>
          <w:bCs/>
          <w:sz w:val="24"/>
          <w:szCs w:val="24"/>
        </w:rPr>
      </w:pPr>
      <w:r>
        <w:rPr>
          <w:rFonts w:ascii="Arial" w:hAnsi="Arial" w:cs="Arial"/>
          <w:b/>
          <w:bCs/>
          <w:sz w:val="24"/>
          <w:szCs w:val="24"/>
        </w:rPr>
        <w:lastRenderedPageBreak/>
        <w:pict w14:anchorId="10084664">
          <v:shape id="_x0000_i1043" type="#_x0000_t75" style="width:467.4pt;height:222pt">
            <v:imagedata r:id="rId26" o:title="Screenshot 2026-06-14 174018"/>
          </v:shape>
        </w:pict>
      </w:r>
    </w:p>
    <w:p w14:paraId="4797A0FE" w14:textId="3CB59FB6" w:rsidR="007F6E42" w:rsidRDefault="007F6E42">
      <w:pPr>
        <w:rPr>
          <w:rFonts w:ascii="Arial" w:hAnsi="Arial" w:cs="Arial"/>
          <w:b/>
          <w:bCs/>
          <w:sz w:val="24"/>
          <w:szCs w:val="24"/>
        </w:rPr>
      </w:pPr>
      <w:r>
        <w:rPr>
          <w:rFonts w:ascii="Arial" w:hAnsi="Arial" w:cs="Arial"/>
          <w:b/>
          <w:bCs/>
          <w:sz w:val="24"/>
          <w:szCs w:val="24"/>
        </w:rPr>
        <w:t>Add Supplier</w:t>
      </w:r>
    </w:p>
    <w:p w14:paraId="13DFEB75" w14:textId="16BD0EA7" w:rsidR="007F6E42" w:rsidRDefault="007F6E42">
      <w:pPr>
        <w:rPr>
          <w:rFonts w:ascii="Arial" w:hAnsi="Arial" w:cs="Arial"/>
          <w:b/>
          <w:bCs/>
          <w:sz w:val="24"/>
          <w:szCs w:val="24"/>
        </w:rPr>
      </w:pPr>
    </w:p>
    <w:p w14:paraId="0DF92F56" w14:textId="0F68425C" w:rsidR="006052B5" w:rsidRDefault="00EF0AA6">
      <w:pPr>
        <w:rPr>
          <w:rFonts w:ascii="Arial" w:hAnsi="Arial" w:cs="Arial"/>
          <w:b/>
          <w:bCs/>
          <w:sz w:val="24"/>
          <w:szCs w:val="24"/>
        </w:rPr>
      </w:pPr>
      <w:r>
        <w:rPr>
          <w:rFonts w:ascii="Arial" w:hAnsi="Arial" w:cs="Arial"/>
          <w:b/>
          <w:bCs/>
          <w:sz w:val="24"/>
          <w:szCs w:val="24"/>
        </w:rPr>
        <w:pict w14:anchorId="5CF0E55B">
          <v:shape id="_x0000_i1044" type="#_x0000_t75" style="width:467.4pt;height:219pt">
            <v:imagedata r:id="rId27" o:title="Screenshot 2026-06-04 225758"/>
          </v:shape>
        </w:pict>
      </w:r>
    </w:p>
    <w:p w14:paraId="43584F43" w14:textId="09CAFE70" w:rsidR="006052B5" w:rsidRDefault="006052B5">
      <w:pPr>
        <w:rPr>
          <w:rFonts w:ascii="Arial" w:hAnsi="Arial" w:cs="Arial"/>
          <w:b/>
          <w:bCs/>
          <w:sz w:val="24"/>
          <w:szCs w:val="24"/>
        </w:rPr>
      </w:pPr>
      <w:r>
        <w:rPr>
          <w:rFonts w:ascii="Arial" w:hAnsi="Arial" w:cs="Arial"/>
          <w:b/>
          <w:bCs/>
          <w:sz w:val="24"/>
          <w:szCs w:val="24"/>
        </w:rPr>
        <w:t>Low stock Report</w:t>
      </w:r>
    </w:p>
    <w:p w14:paraId="554A16A1" w14:textId="77777777" w:rsidR="00EF0AA6" w:rsidRDefault="00EF0AA6" w:rsidP="00EF0AA6">
      <w:pPr>
        <w:rPr>
          <w:rFonts w:ascii="Arial" w:hAnsi="Arial" w:cs="Arial"/>
          <w:sz w:val="24"/>
          <w:szCs w:val="24"/>
        </w:rPr>
      </w:pPr>
      <w:r>
        <w:rPr>
          <w:rFonts w:ascii="Arial" w:hAnsi="Arial" w:cs="Arial"/>
          <w:sz w:val="24"/>
          <w:szCs w:val="24"/>
        </w:rPr>
        <w:t>The Low Stock Report Page displays products that have reached or fallen below their reorder level. This report helps administrators identify items that need immediate restocking to avoid inventory shortages.</w:t>
      </w:r>
    </w:p>
    <w:p w14:paraId="66774726" w14:textId="7226D42C" w:rsidR="006052B5" w:rsidRDefault="006052B5">
      <w:pPr>
        <w:rPr>
          <w:rFonts w:ascii="Arial" w:hAnsi="Arial" w:cs="Arial"/>
          <w:b/>
          <w:bCs/>
          <w:sz w:val="24"/>
          <w:szCs w:val="24"/>
        </w:rPr>
      </w:pPr>
    </w:p>
    <w:p w14:paraId="4D5316C2" w14:textId="77777777" w:rsidR="006052B5" w:rsidRDefault="006052B5">
      <w:pPr>
        <w:rPr>
          <w:rFonts w:ascii="Arial" w:hAnsi="Arial" w:cs="Arial"/>
          <w:b/>
          <w:bCs/>
          <w:sz w:val="24"/>
          <w:szCs w:val="24"/>
        </w:rPr>
      </w:pPr>
    </w:p>
    <w:p w14:paraId="2A125462" w14:textId="57404D7F" w:rsidR="006052B5" w:rsidRPr="006052B5" w:rsidRDefault="006052B5">
      <w:pPr>
        <w:rPr>
          <w:rFonts w:ascii="Arial" w:hAnsi="Arial" w:cs="Arial"/>
          <w:b/>
          <w:bCs/>
          <w:sz w:val="36"/>
          <w:szCs w:val="36"/>
        </w:rPr>
      </w:pPr>
      <w:r w:rsidRPr="006052B5">
        <w:rPr>
          <w:rFonts w:ascii="Arial" w:hAnsi="Arial" w:cs="Arial"/>
          <w:b/>
          <w:bCs/>
          <w:sz w:val="36"/>
          <w:szCs w:val="36"/>
        </w:rPr>
        <w:t>Store Owner</w:t>
      </w:r>
    </w:p>
    <w:p w14:paraId="1EE9F5D7" w14:textId="516B33B0" w:rsidR="006052B5" w:rsidRDefault="006052B5">
      <w:pPr>
        <w:rPr>
          <w:rFonts w:ascii="Arial" w:hAnsi="Arial" w:cs="Arial"/>
          <w:b/>
          <w:bCs/>
          <w:sz w:val="24"/>
          <w:szCs w:val="24"/>
        </w:rPr>
      </w:pPr>
      <w:proofErr w:type="gramStart"/>
      <w:r>
        <w:rPr>
          <w:rFonts w:ascii="Arial" w:hAnsi="Arial" w:cs="Arial"/>
          <w:b/>
          <w:bCs/>
          <w:sz w:val="24"/>
          <w:szCs w:val="24"/>
        </w:rPr>
        <w:t>Example :</w:t>
      </w:r>
      <w:proofErr w:type="gramEnd"/>
      <w:r>
        <w:rPr>
          <w:rFonts w:ascii="Arial" w:hAnsi="Arial" w:cs="Arial"/>
          <w:b/>
          <w:bCs/>
          <w:sz w:val="24"/>
          <w:szCs w:val="24"/>
        </w:rPr>
        <w:t xml:space="preserve"> Fabila Store</w:t>
      </w:r>
    </w:p>
    <w:p w14:paraId="6D52DA31" w14:textId="004AFC05" w:rsidR="006052B5" w:rsidRDefault="00EF0AA6">
      <w:pPr>
        <w:rPr>
          <w:rFonts w:ascii="Arial" w:hAnsi="Arial" w:cs="Arial"/>
          <w:b/>
          <w:bCs/>
          <w:sz w:val="24"/>
          <w:szCs w:val="24"/>
        </w:rPr>
      </w:pPr>
      <w:r>
        <w:rPr>
          <w:rFonts w:ascii="Arial" w:hAnsi="Arial" w:cs="Arial"/>
          <w:b/>
          <w:bCs/>
          <w:sz w:val="24"/>
          <w:szCs w:val="24"/>
        </w:rPr>
        <w:pict w14:anchorId="196CA8FC">
          <v:shape id="_x0000_i1045" type="#_x0000_t75" style="width:467.4pt;height:177pt">
            <v:imagedata r:id="rId28" o:title="Screenshot 2026-06-20 202824"/>
          </v:shape>
        </w:pict>
      </w:r>
    </w:p>
    <w:p w14:paraId="32A90F29" w14:textId="51F9C86D" w:rsidR="006052B5" w:rsidRDefault="006052B5">
      <w:pPr>
        <w:rPr>
          <w:rFonts w:ascii="Arial" w:hAnsi="Arial" w:cs="Arial"/>
          <w:b/>
          <w:bCs/>
          <w:sz w:val="24"/>
          <w:szCs w:val="24"/>
        </w:rPr>
      </w:pPr>
      <w:r>
        <w:rPr>
          <w:rFonts w:ascii="Arial" w:hAnsi="Arial" w:cs="Arial"/>
          <w:b/>
          <w:bCs/>
          <w:sz w:val="24"/>
          <w:szCs w:val="24"/>
        </w:rPr>
        <w:t>Log in</w:t>
      </w:r>
    </w:p>
    <w:p w14:paraId="4A409549" w14:textId="77777777" w:rsidR="006052B5" w:rsidRDefault="006052B5">
      <w:pPr>
        <w:rPr>
          <w:rFonts w:ascii="Arial" w:hAnsi="Arial" w:cs="Arial"/>
          <w:b/>
          <w:bCs/>
          <w:sz w:val="24"/>
          <w:szCs w:val="24"/>
        </w:rPr>
      </w:pPr>
    </w:p>
    <w:p w14:paraId="227662D1" w14:textId="600E9344" w:rsidR="006052B5" w:rsidRDefault="00EF0AA6">
      <w:pPr>
        <w:rPr>
          <w:rFonts w:ascii="Arial" w:hAnsi="Arial" w:cs="Arial"/>
          <w:b/>
          <w:bCs/>
          <w:sz w:val="24"/>
          <w:szCs w:val="24"/>
        </w:rPr>
      </w:pPr>
      <w:r>
        <w:rPr>
          <w:rFonts w:ascii="Arial" w:hAnsi="Arial" w:cs="Arial"/>
          <w:b/>
          <w:bCs/>
          <w:sz w:val="24"/>
          <w:szCs w:val="24"/>
        </w:rPr>
        <w:pict w14:anchorId="5C4DB1E5">
          <v:shape id="_x0000_i1046" type="#_x0000_t75" style="width:467.4pt;height:226.2pt">
            <v:imagedata r:id="rId29" o:title="Screenshot 2026-06-04 225916"/>
          </v:shape>
        </w:pict>
      </w:r>
    </w:p>
    <w:p w14:paraId="3A6A625B" w14:textId="3157900F" w:rsidR="006052B5" w:rsidRDefault="006052B5">
      <w:pPr>
        <w:rPr>
          <w:rFonts w:ascii="Arial" w:hAnsi="Arial" w:cs="Arial"/>
          <w:b/>
          <w:bCs/>
          <w:sz w:val="24"/>
          <w:szCs w:val="24"/>
        </w:rPr>
      </w:pPr>
      <w:r>
        <w:rPr>
          <w:rFonts w:ascii="Arial" w:hAnsi="Arial" w:cs="Arial"/>
          <w:b/>
          <w:bCs/>
          <w:sz w:val="24"/>
          <w:szCs w:val="24"/>
        </w:rPr>
        <w:t>Dashboard</w:t>
      </w:r>
    </w:p>
    <w:p w14:paraId="39A4D54A" w14:textId="77777777" w:rsidR="009D55C4" w:rsidRDefault="009D55C4" w:rsidP="009D55C4">
      <w:pPr>
        <w:rPr>
          <w:rFonts w:ascii="Arial" w:hAnsi="Arial" w:cs="Arial"/>
          <w:sz w:val="24"/>
          <w:szCs w:val="24"/>
        </w:rPr>
      </w:pPr>
      <w:r>
        <w:rPr>
          <w:rFonts w:ascii="Arial" w:hAnsi="Arial" w:cs="Arial"/>
          <w:b/>
          <w:bCs/>
          <w:sz w:val="24"/>
          <w:szCs w:val="24"/>
        </w:rPr>
        <w:t xml:space="preserve">- </w:t>
      </w:r>
      <w:r>
        <w:rPr>
          <w:rFonts w:ascii="Arial" w:hAnsi="Arial" w:cs="Arial"/>
          <w:sz w:val="24"/>
          <w:szCs w:val="24"/>
        </w:rPr>
        <w:t>Welcome screen showing store details (name, location, contact)</w:t>
      </w:r>
    </w:p>
    <w:p w14:paraId="039750D4" w14:textId="77777777" w:rsidR="009D55C4" w:rsidRDefault="009D55C4" w:rsidP="009D55C4">
      <w:pPr>
        <w:rPr>
          <w:rFonts w:ascii="Arial" w:hAnsi="Arial" w:cs="Arial"/>
          <w:sz w:val="24"/>
          <w:szCs w:val="24"/>
        </w:rPr>
      </w:pPr>
      <w:r>
        <w:rPr>
          <w:rFonts w:ascii="Arial" w:hAnsi="Arial" w:cs="Arial"/>
          <w:sz w:val="24"/>
          <w:szCs w:val="24"/>
        </w:rPr>
        <w:t>- Quick summary: Total products and Low stock count</w:t>
      </w:r>
    </w:p>
    <w:p w14:paraId="5F04796E" w14:textId="77777777" w:rsidR="009D55C4" w:rsidRDefault="009D55C4" w:rsidP="009D55C4">
      <w:pPr>
        <w:rPr>
          <w:rFonts w:ascii="Arial" w:hAnsi="Arial" w:cs="Arial"/>
          <w:sz w:val="24"/>
          <w:szCs w:val="24"/>
        </w:rPr>
      </w:pPr>
      <w:r>
        <w:rPr>
          <w:rFonts w:ascii="Arial" w:hAnsi="Arial" w:cs="Arial"/>
          <w:sz w:val="24"/>
          <w:szCs w:val="24"/>
        </w:rPr>
        <w:lastRenderedPageBreak/>
        <w:t>- Recent restock history log</w:t>
      </w:r>
    </w:p>
    <w:p w14:paraId="177D369D" w14:textId="77777777" w:rsidR="009D55C4" w:rsidRDefault="009D55C4">
      <w:pPr>
        <w:rPr>
          <w:rFonts w:ascii="Arial" w:hAnsi="Arial" w:cs="Arial"/>
          <w:b/>
          <w:bCs/>
          <w:sz w:val="24"/>
          <w:szCs w:val="24"/>
        </w:rPr>
      </w:pPr>
    </w:p>
    <w:p w14:paraId="5C8D2D3F" w14:textId="3622161F" w:rsidR="006052B5" w:rsidRDefault="00EF0AA6">
      <w:pPr>
        <w:rPr>
          <w:rFonts w:ascii="Arial" w:hAnsi="Arial" w:cs="Arial"/>
          <w:b/>
          <w:bCs/>
          <w:sz w:val="24"/>
          <w:szCs w:val="24"/>
        </w:rPr>
      </w:pPr>
      <w:r>
        <w:rPr>
          <w:rFonts w:ascii="Arial" w:hAnsi="Arial" w:cs="Arial"/>
          <w:b/>
          <w:bCs/>
          <w:sz w:val="24"/>
          <w:szCs w:val="24"/>
        </w:rPr>
        <w:pict w14:anchorId="7F3D7A5B">
          <v:shape id="_x0000_i1047" type="#_x0000_t75" style="width:467.4pt;height:220.8pt">
            <v:imagedata r:id="rId30" o:title="Screenshot 2026-06-04 225939"/>
          </v:shape>
        </w:pict>
      </w:r>
    </w:p>
    <w:p w14:paraId="3968C714" w14:textId="32A03012" w:rsidR="006052B5" w:rsidRDefault="006052B5">
      <w:pPr>
        <w:rPr>
          <w:rFonts w:ascii="Arial" w:hAnsi="Arial" w:cs="Arial"/>
          <w:b/>
          <w:bCs/>
          <w:sz w:val="24"/>
          <w:szCs w:val="24"/>
        </w:rPr>
      </w:pPr>
      <w:r>
        <w:rPr>
          <w:rFonts w:ascii="Arial" w:hAnsi="Arial" w:cs="Arial"/>
          <w:b/>
          <w:bCs/>
          <w:sz w:val="24"/>
          <w:szCs w:val="24"/>
        </w:rPr>
        <w:t>Products</w:t>
      </w:r>
    </w:p>
    <w:p w14:paraId="0EC8090E" w14:textId="05FE5792" w:rsidR="006052B5" w:rsidRDefault="00EF0AA6">
      <w:pPr>
        <w:rPr>
          <w:rFonts w:ascii="Arial" w:hAnsi="Arial" w:cs="Arial"/>
          <w:b/>
          <w:bCs/>
          <w:sz w:val="24"/>
          <w:szCs w:val="24"/>
        </w:rPr>
      </w:pPr>
      <w:r>
        <w:rPr>
          <w:rFonts w:ascii="Arial" w:hAnsi="Arial" w:cs="Arial"/>
          <w:b/>
          <w:bCs/>
          <w:sz w:val="24"/>
          <w:szCs w:val="24"/>
        </w:rPr>
        <w:pict w14:anchorId="49235486">
          <v:shape id="_x0000_i1048" type="#_x0000_t75" style="width:467.4pt;height:220.2pt">
            <v:imagedata r:id="rId31" o:title="Screenshot 2026-06-04 230023"/>
          </v:shape>
        </w:pict>
      </w:r>
    </w:p>
    <w:p w14:paraId="247E3BF7" w14:textId="332363C3" w:rsidR="006052B5" w:rsidRDefault="007F6E42">
      <w:pPr>
        <w:rPr>
          <w:rFonts w:ascii="Arial" w:hAnsi="Arial" w:cs="Arial"/>
          <w:b/>
          <w:bCs/>
          <w:sz w:val="24"/>
          <w:szCs w:val="24"/>
        </w:rPr>
      </w:pPr>
      <w:r>
        <w:rPr>
          <w:rFonts w:ascii="Arial" w:hAnsi="Arial" w:cs="Arial"/>
          <w:b/>
          <w:bCs/>
          <w:sz w:val="24"/>
          <w:szCs w:val="24"/>
        </w:rPr>
        <w:t>Inventory</w:t>
      </w:r>
    </w:p>
    <w:p w14:paraId="6F4C0712" w14:textId="77777777" w:rsidR="009D55C4" w:rsidRDefault="009D55C4" w:rsidP="009D55C4">
      <w:pPr>
        <w:rPr>
          <w:rFonts w:ascii="Arial" w:hAnsi="Arial" w:cs="Arial"/>
          <w:b/>
          <w:bCs/>
          <w:sz w:val="24"/>
          <w:szCs w:val="24"/>
        </w:rPr>
      </w:pPr>
      <w:r>
        <w:rPr>
          <w:rFonts w:ascii="Arial" w:hAnsi="Arial" w:cs="Arial"/>
          <w:b/>
          <w:bCs/>
          <w:sz w:val="24"/>
          <w:szCs w:val="24"/>
        </w:rPr>
        <w:t>Inventory Tracking</w:t>
      </w:r>
    </w:p>
    <w:p w14:paraId="52B81F9F" w14:textId="77777777" w:rsidR="009D55C4" w:rsidRDefault="009D55C4" w:rsidP="009D55C4">
      <w:pPr>
        <w:rPr>
          <w:rFonts w:ascii="Arial" w:hAnsi="Arial" w:cs="Arial"/>
          <w:b/>
          <w:bCs/>
          <w:sz w:val="24"/>
          <w:szCs w:val="24"/>
        </w:rPr>
      </w:pPr>
      <w:r>
        <w:rPr>
          <w:rFonts w:ascii="Arial" w:hAnsi="Arial" w:cs="Arial"/>
          <w:b/>
          <w:bCs/>
          <w:sz w:val="24"/>
          <w:szCs w:val="24"/>
        </w:rPr>
        <w:t xml:space="preserve">- My Inventory: </w:t>
      </w:r>
      <w:r>
        <w:rPr>
          <w:rFonts w:ascii="Arial" w:hAnsi="Arial" w:cs="Arial"/>
          <w:sz w:val="24"/>
          <w:szCs w:val="24"/>
        </w:rPr>
        <w:t>Shows quantity, total value, storage location, and status for every item</w:t>
      </w:r>
    </w:p>
    <w:p w14:paraId="7CA1E7C1" w14:textId="77777777" w:rsidR="009D55C4" w:rsidRDefault="009D55C4" w:rsidP="009D55C4">
      <w:pPr>
        <w:rPr>
          <w:rFonts w:ascii="Arial" w:hAnsi="Arial" w:cs="Arial"/>
          <w:b/>
          <w:bCs/>
          <w:sz w:val="24"/>
          <w:szCs w:val="24"/>
        </w:rPr>
      </w:pPr>
      <w:r>
        <w:rPr>
          <w:rFonts w:ascii="Arial" w:hAnsi="Arial" w:cs="Arial"/>
          <w:b/>
          <w:bCs/>
          <w:sz w:val="24"/>
          <w:szCs w:val="24"/>
        </w:rPr>
        <w:t xml:space="preserve">- Restock: </w:t>
      </w:r>
      <w:r>
        <w:rPr>
          <w:rFonts w:ascii="Arial" w:hAnsi="Arial" w:cs="Arial"/>
          <w:sz w:val="24"/>
          <w:szCs w:val="24"/>
        </w:rPr>
        <w:t>Add new stock, record cost, and log who processed the restock</w:t>
      </w:r>
    </w:p>
    <w:p w14:paraId="6A44E4E0" w14:textId="77777777" w:rsidR="009D55C4" w:rsidRDefault="009D55C4" w:rsidP="009D55C4">
      <w:pPr>
        <w:rPr>
          <w:rFonts w:ascii="Arial" w:hAnsi="Arial" w:cs="Arial"/>
          <w:b/>
          <w:bCs/>
          <w:sz w:val="24"/>
          <w:szCs w:val="24"/>
        </w:rPr>
      </w:pPr>
      <w:r>
        <w:rPr>
          <w:rFonts w:ascii="Arial" w:hAnsi="Arial" w:cs="Arial"/>
          <w:b/>
          <w:bCs/>
          <w:sz w:val="24"/>
          <w:szCs w:val="24"/>
        </w:rPr>
        <w:lastRenderedPageBreak/>
        <w:t xml:space="preserve">- Adjust Stock: </w:t>
      </w:r>
      <w:r>
        <w:rPr>
          <w:rFonts w:ascii="Arial" w:hAnsi="Arial" w:cs="Arial"/>
          <w:sz w:val="24"/>
          <w:szCs w:val="24"/>
        </w:rPr>
        <w:t>Correct inventory for losses, damage, or returns (negative = loss, positive = return)</w:t>
      </w:r>
    </w:p>
    <w:p w14:paraId="700D58B0" w14:textId="77777777" w:rsidR="009D55C4" w:rsidRDefault="009D55C4" w:rsidP="009D55C4">
      <w:pPr>
        <w:rPr>
          <w:rFonts w:ascii="Arial" w:hAnsi="Arial" w:cs="Arial"/>
          <w:b/>
          <w:bCs/>
          <w:sz w:val="24"/>
          <w:szCs w:val="24"/>
        </w:rPr>
      </w:pPr>
      <w:r>
        <w:rPr>
          <w:rFonts w:ascii="Arial" w:hAnsi="Arial" w:cs="Arial"/>
          <w:b/>
          <w:bCs/>
          <w:sz w:val="24"/>
          <w:szCs w:val="24"/>
        </w:rPr>
        <w:t xml:space="preserve">- Low Stock Report: </w:t>
      </w:r>
      <w:r>
        <w:rPr>
          <w:rFonts w:ascii="Arial" w:hAnsi="Arial" w:cs="Arial"/>
          <w:sz w:val="24"/>
          <w:szCs w:val="24"/>
        </w:rPr>
        <w:t>Automatically flags items below their set reorder level</w:t>
      </w:r>
    </w:p>
    <w:p w14:paraId="213E54E8" w14:textId="77777777" w:rsidR="009D55C4" w:rsidRDefault="009D55C4">
      <w:pPr>
        <w:rPr>
          <w:rFonts w:ascii="Arial" w:hAnsi="Arial" w:cs="Arial"/>
          <w:b/>
          <w:bCs/>
          <w:sz w:val="24"/>
          <w:szCs w:val="24"/>
        </w:rPr>
      </w:pPr>
    </w:p>
    <w:p w14:paraId="5CAD61DD" w14:textId="2130684B" w:rsidR="007F6E42" w:rsidRDefault="00EF0AA6">
      <w:pPr>
        <w:rPr>
          <w:rFonts w:ascii="Arial" w:hAnsi="Arial" w:cs="Arial"/>
          <w:b/>
          <w:bCs/>
          <w:sz w:val="24"/>
          <w:szCs w:val="24"/>
        </w:rPr>
      </w:pPr>
      <w:r>
        <w:rPr>
          <w:rFonts w:ascii="Arial" w:hAnsi="Arial" w:cs="Arial"/>
          <w:b/>
          <w:bCs/>
          <w:sz w:val="24"/>
          <w:szCs w:val="24"/>
        </w:rPr>
        <w:pict w14:anchorId="7FF3FE4A">
          <v:shape id="_x0000_i1049" type="#_x0000_t75" style="width:468pt;height:223.8pt">
            <v:imagedata r:id="rId32" o:title="Screenshot 2026-06-04 230053"/>
          </v:shape>
        </w:pict>
      </w:r>
    </w:p>
    <w:p w14:paraId="7335C891" w14:textId="349D9C8A" w:rsidR="007F6E42" w:rsidRDefault="007F6E42">
      <w:pPr>
        <w:rPr>
          <w:rFonts w:ascii="Arial" w:hAnsi="Arial" w:cs="Arial"/>
          <w:b/>
          <w:bCs/>
          <w:sz w:val="24"/>
          <w:szCs w:val="24"/>
        </w:rPr>
      </w:pPr>
      <w:r>
        <w:rPr>
          <w:rFonts w:ascii="Arial" w:hAnsi="Arial" w:cs="Arial"/>
          <w:b/>
          <w:bCs/>
          <w:sz w:val="24"/>
          <w:szCs w:val="24"/>
        </w:rPr>
        <w:t>Restock Products</w:t>
      </w:r>
    </w:p>
    <w:p w14:paraId="7E16C2FE" w14:textId="7B470694" w:rsidR="007F6E42" w:rsidRDefault="00EF0AA6">
      <w:pPr>
        <w:rPr>
          <w:rFonts w:ascii="Arial" w:hAnsi="Arial" w:cs="Arial"/>
          <w:b/>
          <w:bCs/>
          <w:sz w:val="24"/>
          <w:szCs w:val="24"/>
        </w:rPr>
      </w:pPr>
      <w:r>
        <w:rPr>
          <w:rFonts w:ascii="Arial" w:hAnsi="Arial" w:cs="Arial"/>
          <w:b/>
          <w:bCs/>
          <w:sz w:val="24"/>
          <w:szCs w:val="24"/>
        </w:rPr>
        <w:pict w14:anchorId="5C061320">
          <v:shape id="_x0000_i1050" type="#_x0000_t75" style="width:467.4pt;height:222pt">
            <v:imagedata r:id="rId33" o:title="Screenshot 2026-06-04 230114"/>
          </v:shape>
        </w:pict>
      </w:r>
    </w:p>
    <w:p w14:paraId="191C1EFD" w14:textId="1694C421" w:rsidR="007F6E42" w:rsidRDefault="007F6E42">
      <w:pPr>
        <w:rPr>
          <w:rFonts w:ascii="Arial" w:hAnsi="Arial" w:cs="Arial"/>
          <w:b/>
          <w:bCs/>
          <w:sz w:val="24"/>
          <w:szCs w:val="24"/>
        </w:rPr>
      </w:pPr>
      <w:r>
        <w:rPr>
          <w:rFonts w:ascii="Arial" w:hAnsi="Arial" w:cs="Arial"/>
          <w:b/>
          <w:bCs/>
          <w:sz w:val="24"/>
          <w:szCs w:val="24"/>
        </w:rPr>
        <w:t>Restock Product: Selecting product (can also add new product)</w:t>
      </w:r>
    </w:p>
    <w:p w14:paraId="17952262" w14:textId="684BA9A4" w:rsidR="007F6E42" w:rsidRDefault="00EF0AA6">
      <w:pPr>
        <w:rPr>
          <w:rFonts w:ascii="Arial" w:hAnsi="Arial" w:cs="Arial"/>
          <w:b/>
          <w:bCs/>
          <w:sz w:val="24"/>
          <w:szCs w:val="24"/>
        </w:rPr>
      </w:pPr>
      <w:r>
        <w:rPr>
          <w:rFonts w:ascii="Arial" w:hAnsi="Arial" w:cs="Arial"/>
          <w:b/>
          <w:bCs/>
          <w:sz w:val="24"/>
          <w:szCs w:val="24"/>
        </w:rPr>
        <w:lastRenderedPageBreak/>
        <w:pict w14:anchorId="34DDE96B">
          <v:shape id="_x0000_i1051" type="#_x0000_t75" style="width:467.4pt;height:226.2pt">
            <v:imagedata r:id="rId34" o:title="Screenshot 2026-06-04 230148"/>
          </v:shape>
        </w:pict>
      </w:r>
    </w:p>
    <w:p w14:paraId="043F1367" w14:textId="15FFB784" w:rsidR="007F6E42" w:rsidRDefault="007F6E42">
      <w:pPr>
        <w:rPr>
          <w:rFonts w:ascii="Arial" w:hAnsi="Arial" w:cs="Arial"/>
          <w:b/>
          <w:bCs/>
          <w:sz w:val="24"/>
          <w:szCs w:val="24"/>
        </w:rPr>
      </w:pPr>
      <w:r>
        <w:rPr>
          <w:rFonts w:ascii="Arial" w:hAnsi="Arial" w:cs="Arial"/>
          <w:b/>
          <w:bCs/>
          <w:sz w:val="24"/>
          <w:szCs w:val="24"/>
        </w:rPr>
        <w:t>Adjust Stock</w:t>
      </w:r>
    </w:p>
    <w:p w14:paraId="6163E7C0" w14:textId="71C19A1F" w:rsidR="007F6E42" w:rsidRDefault="00EF0AA6">
      <w:pPr>
        <w:rPr>
          <w:rFonts w:ascii="Arial" w:hAnsi="Arial" w:cs="Arial"/>
          <w:b/>
          <w:bCs/>
          <w:sz w:val="24"/>
          <w:szCs w:val="24"/>
        </w:rPr>
      </w:pPr>
      <w:r>
        <w:rPr>
          <w:rFonts w:ascii="Arial" w:hAnsi="Arial" w:cs="Arial"/>
          <w:b/>
          <w:bCs/>
          <w:sz w:val="24"/>
          <w:szCs w:val="24"/>
        </w:rPr>
        <w:pict w14:anchorId="217BB809">
          <v:shape id="_x0000_i1052" type="#_x0000_t75" style="width:467.4pt;height:205.2pt">
            <v:imagedata r:id="rId35" o:title="Screenshot 2026-06-04 230212"/>
          </v:shape>
        </w:pict>
      </w:r>
    </w:p>
    <w:p w14:paraId="3D3E61D5" w14:textId="666F2421" w:rsidR="007F6E42" w:rsidRDefault="007F6E42">
      <w:pPr>
        <w:rPr>
          <w:rFonts w:ascii="Arial" w:hAnsi="Arial" w:cs="Arial"/>
          <w:b/>
          <w:bCs/>
          <w:sz w:val="24"/>
          <w:szCs w:val="24"/>
        </w:rPr>
      </w:pPr>
      <w:r>
        <w:rPr>
          <w:rFonts w:ascii="Arial" w:hAnsi="Arial" w:cs="Arial"/>
          <w:b/>
          <w:bCs/>
          <w:sz w:val="24"/>
          <w:szCs w:val="24"/>
        </w:rPr>
        <w:t>Low stock Report</w:t>
      </w:r>
    </w:p>
    <w:p w14:paraId="4EE03540" w14:textId="77777777" w:rsidR="00E67059" w:rsidRDefault="00E67059">
      <w:pPr>
        <w:rPr>
          <w:rFonts w:ascii="Arial" w:hAnsi="Arial" w:cs="Arial"/>
          <w:b/>
          <w:bCs/>
          <w:sz w:val="24"/>
          <w:szCs w:val="24"/>
        </w:rPr>
      </w:pPr>
    </w:p>
    <w:p w14:paraId="491377EA" w14:textId="77777777" w:rsidR="00E67059" w:rsidRDefault="00E67059">
      <w:pPr>
        <w:rPr>
          <w:rFonts w:ascii="Arial" w:hAnsi="Arial" w:cs="Arial"/>
          <w:b/>
          <w:bCs/>
          <w:sz w:val="24"/>
          <w:szCs w:val="24"/>
        </w:rPr>
      </w:pPr>
    </w:p>
    <w:p w14:paraId="1E4440BA" w14:textId="77777777" w:rsidR="00E67059" w:rsidRDefault="00E67059">
      <w:pPr>
        <w:rPr>
          <w:rFonts w:ascii="Arial" w:hAnsi="Arial" w:cs="Arial"/>
          <w:b/>
          <w:bCs/>
          <w:sz w:val="24"/>
          <w:szCs w:val="24"/>
        </w:rPr>
      </w:pPr>
    </w:p>
    <w:p w14:paraId="6515694C" w14:textId="77777777" w:rsidR="00E67059" w:rsidRDefault="00E67059">
      <w:pPr>
        <w:rPr>
          <w:rFonts w:ascii="Arial" w:hAnsi="Arial" w:cs="Arial"/>
          <w:b/>
          <w:bCs/>
          <w:sz w:val="24"/>
          <w:szCs w:val="24"/>
        </w:rPr>
      </w:pPr>
    </w:p>
    <w:p w14:paraId="125F6425" w14:textId="77777777" w:rsidR="00E67059" w:rsidRDefault="00E67059">
      <w:pPr>
        <w:rPr>
          <w:rFonts w:ascii="Arial" w:hAnsi="Arial" w:cs="Arial"/>
          <w:b/>
          <w:bCs/>
          <w:sz w:val="24"/>
          <w:szCs w:val="24"/>
        </w:rPr>
      </w:pPr>
    </w:p>
    <w:p w14:paraId="1F8C92B5" w14:textId="0B8F4300" w:rsidR="00E67059" w:rsidRPr="00E67059" w:rsidRDefault="00E67059">
      <w:pPr>
        <w:rPr>
          <w:rFonts w:ascii="Arial" w:hAnsi="Arial" w:cs="Arial"/>
          <w:b/>
          <w:bCs/>
          <w:sz w:val="40"/>
          <w:szCs w:val="40"/>
        </w:rPr>
      </w:pPr>
      <w:r>
        <w:rPr>
          <w:rFonts w:ascii="Arial" w:hAnsi="Arial" w:cs="Arial"/>
          <w:b/>
          <w:bCs/>
          <w:sz w:val="40"/>
          <w:szCs w:val="40"/>
        </w:rPr>
        <w:lastRenderedPageBreak/>
        <w:t>Register Sari-Sari Store</w:t>
      </w:r>
    </w:p>
    <w:p w14:paraId="6C856F36" w14:textId="3E4139F1" w:rsidR="007F6E42" w:rsidRDefault="00EF0AA6">
      <w:pPr>
        <w:rPr>
          <w:rFonts w:ascii="Arial" w:hAnsi="Arial" w:cs="Arial"/>
          <w:b/>
          <w:bCs/>
          <w:sz w:val="24"/>
          <w:szCs w:val="24"/>
        </w:rPr>
      </w:pPr>
      <w:r>
        <w:rPr>
          <w:rFonts w:ascii="Arial" w:hAnsi="Arial" w:cs="Arial"/>
          <w:b/>
          <w:bCs/>
          <w:sz w:val="24"/>
          <w:szCs w:val="24"/>
        </w:rPr>
        <w:pict w14:anchorId="50150C71">
          <v:shape id="_x0000_i1053" type="#_x0000_t75" style="width:467.4pt;height:224.4pt">
            <v:imagedata r:id="rId36" o:title="Screenshot 2026-06-22 214111"/>
          </v:shape>
        </w:pict>
      </w:r>
    </w:p>
    <w:p w14:paraId="17DD9B51" w14:textId="77777777" w:rsidR="007F6E42" w:rsidRDefault="007F6E42">
      <w:pPr>
        <w:rPr>
          <w:rFonts w:ascii="Arial" w:hAnsi="Arial" w:cs="Arial"/>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7"/>
        <w:gridCol w:w="3110"/>
        <w:gridCol w:w="3872"/>
        <w:gridCol w:w="1227"/>
      </w:tblGrid>
      <w:tr w:rsidR="007F6E42" w14:paraId="3F2017D4" w14:textId="77777777" w:rsidTr="007F6E42">
        <w:tc>
          <w:tcPr>
            <w:tcW w:w="1367" w:type="dxa"/>
            <w:tcBorders>
              <w:top w:val="single" w:sz="4" w:space="0" w:color="auto"/>
              <w:left w:val="single" w:sz="4" w:space="0" w:color="auto"/>
              <w:bottom w:val="single" w:sz="4" w:space="0" w:color="auto"/>
              <w:right w:val="single" w:sz="4" w:space="0" w:color="auto"/>
            </w:tcBorders>
            <w:shd w:val="clear" w:color="auto" w:fill="000080"/>
          </w:tcPr>
          <w:p w14:paraId="0388520B" w14:textId="77777777" w:rsidR="007F6E42" w:rsidRDefault="007F6E42">
            <w:pPr>
              <w:rPr>
                <w:rFonts w:ascii="Arial" w:hAnsi="Arial" w:cs="Arial"/>
                <w:b/>
                <w:bCs/>
                <w:sz w:val="24"/>
                <w:szCs w:val="24"/>
              </w:rPr>
            </w:pPr>
            <w:r>
              <w:rPr>
                <w:rFonts w:ascii="Arial" w:hAnsi="Arial" w:cs="Arial"/>
                <w:b/>
                <w:bCs/>
                <w:sz w:val="24"/>
                <w:szCs w:val="24"/>
              </w:rPr>
              <w:t>Final Project</w:t>
            </w:r>
          </w:p>
        </w:tc>
        <w:tc>
          <w:tcPr>
            <w:tcW w:w="3110" w:type="dxa"/>
            <w:tcBorders>
              <w:top w:val="single" w:sz="4" w:space="0" w:color="auto"/>
              <w:left w:val="single" w:sz="4" w:space="0" w:color="auto"/>
              <w:bottom w:val="single" w:sz="4" w:space="0" w:color="auto"/>
              <w:right w:val="single" w:sz="4" w:space="0" w:color="auto"/>
            </w:tcBorders>
            <w:shd w:val="clear" w:color="auto" w:fill="000080"/>
          </w:tcPr>
          <w:p w14:paraId="4C2A1180" w14:textId="77777777" w:rsidR="007F6E42" w:rsidRDefault="007F6E42">
            <w:pPr>
              <w:jc w:val="center"/>
              <w:rPr>
                <w:rFonts w:ascii="Arial" w:hAnsi="Arial" w:cs="Arial"/>
                <w:b/>
                <w:bCs/>
                <w:sz w:val="24"/>
                <w:szCs w:val="24"/>
              </w:rPr>
            </w:pPr>
          </w:p>
        </w:tc>
        <w:tc>
          <w:tcPr>
            <w:tcW w:w="3872" w:type="dxa"/>
            <w:tcBorders>
              <w:top w:val="single" w:sz="4" w:space="0" w:color="auto"/>
              <w:left w:val="single" w:sz="4" w:space="0" w:color="auto"/>
              <w:bottom w:val="single" w:sz="4" w:space="0" w:color="auto"/>
              <w:right w:val="single" w:sz="4" w:space="0" w:color="auto"/>
            </w:tcBorders>
            <w:shd w:val="clear" w:color="auto" w:fill="000080"/>
          </w:tcPr>
          <w:p w14:paraId="1FC01CA8" w14:textId="7E779207" w:rsidR="007F6E42" w:rsidRDefault="007F6E42">
            <w:pPr>
              <w:jc w:val="center"/>
              <w:rPr>
                <w:rFonts w:ascii="Arial" w:hAnsi="Arial" w:cs="Arial"/>
                <w:b/>
                <w:bCs/>
                <w:sz w:val="24"/>
                <w:szCs w:val="24"/>
              </w:rPr>
            </w:pPr>
            <w:r>
              <w:rPr>
                <w:rFonts w:ascii="Arial" w:hAnsi="Arial" w:cs="Arial"/>
                <w:b/>
                <w:bCs/>
                <w:sz w:val="24"/>
                <w:szCs w:val="24"/>
              </w:rPr>
              <w:t>Section 7 – Individual Contribution Summary</w:t>
            </w:r>
          </w:p>
        </w:tc>
        <w:tc>
          <w:tcPr>
            <w:tcW w:w="1227" w:type="dxa"/>
            <w:tcBorders>
              <w:top w:val="single" w:sz="4" w:space="0" w:color="auto"/>
              <w:left w:val="single" w:sz="4" w:space="0" w:color="auto"/>
              <w:bottom w:val="single" w:sz="4" w:space="0" w:color="auto"/>
              <w:right w:val="single" w:sz="4" w:space="0" w:color="auto"/>
            </w:tcBorders>
            <w:shd w:val="clear" w:color="auto" w:fill="000080"/>
          </w:tcPr>
          <w:p w14:paraId="28181666" w14:textId="77777777" w:rsidR="007F6E42" w:rsidRDefault="007F6E42">
            <w:pPr>
              <w:jc w:val="center"/>
              <w:rPr>
                <w:rFonts w:ascii="Arial" w:hAnsi="Arial" w:cs="Arial"/>
                <w:b/>
                <w:bCs/>
                <w:sz w:val="24"/>
                <w:szCs w:val="24"/>
              </w:rPr>
            </w:pPr>
            <w:r>
              <w:rPr>
                <w:rFonts w:ascii="Arial" w:hAnsi="Arial" w:cs="Arial"/>
                <w:b/>
                <w:bCs/>
                <w:sz w:val="24"/>
                <w:szCs w:val="24"/>
              </w:rPr>
              <w:t>DBSYS 1</w:t>
            </w:r>
          </w:p>
        </w:tc>
      </w:tr>
    </w:tbl>
    <w:p w14:paraId="4D3EF283" w14:textId="77777777" w:rsidR="00C62FEB" w:rsidRDefault="00C62FEB">
      <w:pPr>
        <w:jc w:val="center"/>
        <w:rPr>
          <w:rFonts w:ascii="Arial" w:hAnsi="Arial" w:cs="Arial"/>
          <w:b/>
          <w:bCs/>
          <w:sz w:val="24"/>
          <w:szCs w:val="24"/>
        </w:rPr>
      </w:pPr>
    </w:p>
    <w:p w14:paraId="02EA64E9" w14:textId="77777777" w:rsidR="00C62FEB" w:rsidRDefault="00000000">
      <w:pPr>
        <w:jc w:val="both"/>
        <w:rPr>
          <w:rFonts w:ascii="Arial" w:hAnsi="Arial" w:cs="Arial"/>
          <w:b/>
          <w:bCs/>
          <w:sz w:val="24"/>
          <w:szCs w:val="24"/>
        </w:rPr>
      </w:pPr>
      <w:r>
        <w:rPr>
          <w:rFonts w:ascii="Arial" w:hAnsi="Arial" w:cs="Arial"/>
          <w:b/>
          <w:bCs/>
          <w:sz w:val="24"/>
          <w:szCs w:val="24"/>
        </w:rPr>
        <w:t xml:space="preserve">1. Raezzel Lou Fabila </w:t>
      </w:r>
    </w:p>
    <w:p w14:paraId="752DDF89" w14:textId="77777777" w:rsidR="00C62FEB" w:rsidRDefault="00000000">
      <w:pPr>
        <w:ind w:firstLine="720"/>
        <w:jc w:val="both"/>
        <w:rPr>
          <w:rFonts w:ascii="Arial" w:hAnsi="Arial" w:cs="Arial"/>
          <w:i/>
          <w:iCs/>
          <w:sz w:val="24"/>
          <w:szCs w:val="24"/>
        </w:rPr>
      </w:pPr>
      <w:r>
        <w:rPr>
          <w:rFonts w:ascii="Arial" w:hAnsi="Arial" w:cs="Arial"/>
          <w:i/>
          <w:iCs/>
          <w:sz w:val="24"/>
          <w:szCs w:val="24"/>
        </w:rPr>
        <w:t xml:space="preserve">Served as the lead developer of the system and was primarily responsible for building the core functionality of the application. Developed all backend PHP scripts required for the system, including user authentication, CRUD operations, inventory processing, supplier management, restocking transactions, and stock adjustment functions. Designed and implemented the user interface using HTML, CSS, and JavaScript to ensure a user-friendly and responsive experience. Established and maintained the database connection, integrated all system components, and ensured smooth communication between the frontend, backend, and database layers. Also participated in debugging, troubleshooting, and optimizing the overall performance of the system. </w:t>
      </w:r>
    </w:p>
    <w:p w14:paraId="7BE58101" w14:textId="77777777" w:rsidR="00C62FEB" w:rsidRDefault="00C62FEB">
      <w:pPr>
        <w:ind w:firstLine="720"/>
        <w:jc w:val="both"/>
        <w:rPr>
          <w:rFonts w:ascii="Arial" w:hAnsi="Arial" w:cs="Arial"/>
          <w:sz w:val="24"/>
          <w:szCs w:val="24"/>
        </w:rPr>
      </w:pPr>
    </w:p>
    <w:p w14:paraId="2E930C69" w14:textId="77777777" w:rsidR="00C62FEB" w:rsidRDefault="00000000">
      <w:pPr>
        <w:jc w:val="both"/>
        <w:rPr>
          <w:rFonts w:ascii="Arial" w:hAnsi="Arial" w:cs="Arial"/>
          <w:b/>
          <w:bCs/>
          <w:sz w:val="24"/>
          <w:szCs w:val="24"/>
        </w:rPr>
      </w:pPr>
      <w:r>
        <w:rPr>
          <w:rFonts w:ascii="Arial" w:hAnsi="Arial" w:cs="Arial"/>
          <w:b/>
          <w:bCs/>
          <w:sz w:val="24"/>
          <w:szCs w:val="24"/>
        </w:rPr>
        <w:t xml:space="preserve">2. Darleen Joy Esteves </w:t>
      </w:r>
    </w:p>
    <w:p w14:paraId="5A4FD429" w14:textId="77777777" w:rsidR="00C62FEB" w:rsidRDefault="00000000">
      <w:pPr>
        <w:ind w:firstLine="720"/>
        <w:jc w:val="both"/>
        <w:rPr>
          <w:rFonts w:ascii="Arial" w:hAnsi="Arial" w:cs="Arial"/>
          <w:i/>
          <w:iCs/>
          <w:sz w:val="24"/>
          <w:szCs w:val="24"/>
        </w:rPr>
      </w:pPr>
      <w:r>
        <w:rPr>
          <w:rFonts w:ascii="Arial" w:hAnsi="Arial" w:cs="Arial"/>
          <w:i/>
          <w:iCs/>
          <w:sz w:val="24"/>
          <w:szCs w:val="24"/>
        </w:rPr>
        <w:lastRenderedPageBreak/>
        <w:t xml:space="preserve">Handled the database design and architecture of the project. Created the Entity-Relationship Diagram (ERD) and carefully analyzed the system requirements to identify the necessary entities, attributes, and relationships. Defined all database tables, fields, data types, primary keys, foreign keys, and constraints to maintain data accuracy and consistency. Implemented the database structure in MySQL and verified that relationships and cardinalities were correctly established. Conducted database testing and validation to ensure data integrity, eliminate redundancy, and improve query efficiency throughout the development process. </w:t>
      </w:r>
    </w:p>
    <w:p w14:paraId="438B15B1" w14:textId="77777777" w:rsidR="00C62FEB" w:rsidRDefault="00C62FEB">
      <w:pPr>
        <w:ind w:firstLine="720"/>
        <w:jc w:val="both"/>
        <w:rPr>
          <w:rFonts w:ascii="Arial" w:hAnsi="Arial" w:cs="Arial"/>
          <w:i/>
          <w:iCs/>
          <w:sz w:val="24"/>
          <w:szCs w:val="24"/>
        </w:rPr>
      </w:pPr>
    </w:p>
    <w:p w14:paraId="49CBF740" w14:textId="77777777" w:rsidR="00C62FEB" w:rsidRDefault="00000000">
      <w:pPr>
        <w:jc w:val="both"/>
        <w:rPr>
          <w:rFonts w:ascii="Arial" w:hAnsi="Arial" w:cs="Arial"/>
          <w:b/>
          <w:bCs/>
          <w:sz w:val="24"/>
          <w:szCs w:val="24"/>
        </w:rPr>
      </w:pPr>
      <w:r>
        <w:rPr>
          <w:rFonts w:ascii="Arial" w:hAnsi="Arial" w:cs="Arial"/>
          <w:b/>
          <w:bCs/>
          <w:sz w:val="24"/>
          <w:szCs w:val="24"/>
        </w:rPr>
        <w:t xml:space="preserve">3. Jann Mhareoul Abancio </w:t>
      </w:r>
    </w:p>
    <w:p w14:paraId="30D924D2" w14:textId="77777777" w:rsidR="00C62FEB" w:rsidRDefault="00000000">
      <w:pPr>
        <w:ind w:firstLine="720"/>
        <w:jc w:val="both"/>
        <w:rPr>
          <w:rFonts w:ascii="Arial" w:hAnsi="Arial" w:cs="Arial"/>
          <w:i/>
          <w:iCs/>
          <w:sz w:val="24"/>
          <w:szCs w:val="24"/>
        </w:rPr>
      </w:pPr>
      <w:r>
        <w:rPr>
          <w:rFonts w:ascii="Arial" w:hAnsi="Arial" w:cs="Arial"/>
          <w:i/>
          <w:iCs/>
          <w:sz w:val="24"/>
          <w:szCs w:val="24"/>
        </w:rPr>
        <w:t>Led the testing and quality assurance phase of the project. Performed comprehensive testing on all major modules, including login, inventory management, supplier management, restocking, and stock adjustment features. Verified that calculations, validations, filtering functions, and user restrictions operated correctly under different scenarios. Identified bugs, system errors, and inconsistencies during testing and documented them for correction. Assisted in verifying implemented fixes through repeated testing and ensured that the final system met the functional requirements and performed reliably before deployment and presentation.</w:t>
      </w:r>
    </w:p>
    <w:p w14:paraId="15666C93" w14:textId="77777777" w:rsidR="00C62FEB" w:rsidRDefault="00000000">
      <w:pPr>
        <w:jc w:val="both"/>
        <w:rPr>
          <w:rFonts w:ascii="Arial" w:hAnsi="Arial" w:cs="Arial"/>
          <w:b/>
          <w:bCs/>
          <w:sz w:val="24"/>
          <w:szCs w:val="24"/>
        </w:rPr>
      </w:pPr>
      <w:r>
        <w:rPr>
          <w:rFonts w:ascii="Arial" w:hAnsi="Arial" w:cs="Arial"/>
          <w:b/>
          <w:bCs/>
          <w:sz w:val="24"/>
          <w:szCs w:val="24"/>
        </w:rPr>
        <w:t xml:space="preserve">4. Elizabeth Satumbaga </w:t>
      </w:r>
    </w:p>
    <w:p w14:paraId="1560068B" w14:textId="77777777" w:rsidR="00C62FEB" w:rsidRDefault="00000000">
      <w:pPr>
        <w:ind w:firstLine="720"/>
        <w:jc w:val="both"/>
        <w:rPr>
          <w:rFonts w:ascii="Arial" w:hAnsi="Arial" w:cs="Arial"/>
          <w:i/>
          <w:iCs/>
          <w:sz w:val="24"/>
          <w:szCs w:val="24"/>
        </w:rPr>
      </w:pPr>
      <w:r>
        <w:rPr>
          <w:rFonts w:ascii="Arial" w:hAnsi="Arial" w:cs="Arial"/>
          <w:i/>
          <w:iCs/>
          <w:sz w:val="24"/>
          <w:szCs w:val="24"/>
        </w:rPr>
        <w:t>Managed the preparation and organization of the project documentation and presentation materials. Assisted in the planning and development phase of the system by collaborating with Raezzel Lou Fabila in identifying project requirements, organizing system features, and discussing the overall workflow and functionality of the application. Developed the complete project write-up, including the system overview, database documentation, data dictionary, SQL query explanations, diagrams, testing results, and other required sections. Ensured that all documentation followed the prescribed format and academic requirements. Reviewed and organized project files, screenshots, tables, and supporting materials to maintain consistency and clarity throughout the report. Additionally, prepared presentation slides, speaker notes, and supporting documents used during the final project defense and presentation, helping ensure that the project's objectives, design, and implementation were clearly communicated to the audience.</w:t>
      </w:r>
    </w:p>
    <w:sectPr w:rsidR="00C62FEB">
      <w:headerReference w:type="default" r:id="rId37"/>
      <w:footerReference w:type="default" r:id="rId3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0A11" w14:textId="77777777" w:rsidR="006B2080" w:rsidRDefault="006B2080">
      <w:pPr>
        <w:spacing w:after="0" w:line="240" w:lineRule="auto"/>
      </w:pPr>
      <w:r>
        <w:separator/>
      </w:r>
    </w:p>
  </w:endnote>
  <w:endnote w:type="continuationSeparator" w:id="0">
    <w:p w14:paraId="294EAE57" w14:textId="77777777" w:rsidR="006B2080" w:rsidRDefault="006B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6C37" w14:textId="77777777" w:rsidR="00C62FEB" w:rsidRDefault="00000000">
    <w:pPr>
      <w:pStyle w:val="Footer"/>
      <w:jc w:val="right"/>
      <w:rPr>
        <w:sz w:val="16"/>
        <w:szCs w:val="16"/>
      </w:rPr>
    </w:pPr>
    <w:r>
      <w:rPr>
        <w:sz w:val="16"/>
        <w:szCs w:val="16"/>
      </w:rPr>
      <w:t xml:space="preserve">Page |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w:t>
    </w:r>
    <w:r>
      <w:rPr>
        <w:noProof/>
        <w:sz w:val="16"/>
        <w:szCs w:val="16"/>
      </w:rPr>
      <w:fldChar w:fldCharType="end"/>
    </w:r>
    <w:r>
      <w:rPr>
        <w:sz w:val="16"/>
        <w:szCs w:val="16"/>
      </w:rPr>
      <w:t xml:space="preserve"> </w:t>
    </w:r>
  </w:p>
  <w:p w14:paraId="7E7E4AD3" w14:textId="77777777" w:rsidR="00C62FEB" w:rsidRDefault="00C62FE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0B31" w14:textId="77777777" w:rsidR="006B2080" w:rsidRDefault="006B2080">
      <w:pPr>
        <w:spacing w:after="0" w:line="240" w:lineRule="auto"/>
      </w:pPr>
      <w:r>
        <w:separator/>
      </w:r>
    </w:p>
  </w:footnote>
  <w:footnote w:type="continuationSeparator" w:id="0">
    <w:p w14:paraId="137C70D7" w14:textId="77777777" w:rsidR="006B2080" w:rsidRDefault="006B2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1B4A" w14:textId="77777777" w:rsidR="00C62FEB" w:rsidRDefault="00C62FE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5E54CE5"/>
    <w:lvl w:ilvl="0" w:tplc="0409000F">
      <w:start w:val="4"/>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E81DB6"/>
    <w:multiLevelType w:val="hybridMultilevel"/>
    <w:tmpl w:val="1A4AFA2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23512454">
    <w:abstractNumId w:val="5"/>
  </w:num>
  <w:num w:numId="2" w16cid:durableId="1683050013">
    <w:abstractNumId w:val="0"/>
  </w:num>
  <w:num w:numId="3" w16cid:durableId="894851459">
    <w:abstractNumId w:val="0"/>
  </w:num>
  <w:num w:numId="4" w16cid:durableId="1632590408">
    <w:abstractNumId w:val="1"/>
  </w:num>
  <w:num w:numId="5" w16cid:durableId="724062388">
    <w:abstractNumId w:val="2"/>
  </w:num>
  <w:num w:numId="6" w16cid:durableId="223493789">
    <w:abstractNumId w:val="3"/>
  </w:num>
  <w:num w:numId="7" w16cid:durableId="1285845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2FEB"/>
    <w:rsid w:val="00037E35"/>
    <w:rsid w:val="001848F2"/>
    <w:rsid w:val="00222217"/>
    <w:rsid w:val="00513513"/>
    <w:rsid w:val="006052B5"/>
    <w:rsid w:val="006B2080"/>
    <w:rsid w:val="00764541"/>
    <w:rsid w:val="007F6E42"/>
    <w:rsid w:val="009D55C4"/>
    <w:rsid w:val="00BF19C0"/>
    <w:rsid w:val="00C62FEB"/>
    <w:rsid w:val="00E67059"/>
    <w:rsid w:val="00ED2401"/>
    <w:rsid w:val="00ED7539"/>
    <w:rsid w:val="00EF0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7697E1A7"/>
  <w15:docId w15:val="{DDD77BA9-8AA9-4422-A893-6E9D72B5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NoSpacing">
    <w:name w:val="No Spacing"/>
    <w:link w:val="NoSpacingChar"/>
    <w:uiPriority w:val="1"/>
    <w:qFormat/>
    <w:rPr>
      <w:sz w:val="22"/>
      <w:szCs w:val="22"/>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en-US" w:eastAsia="zh-C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en-US" w:eastAsia="zh-CN"/>
    </w:rPr>
  </w:style>
  <w:style w:type="character" w:customStyle="1" w:styleId="Heading1Char">
    <w:name w:val="Heading 1 Char"/>
    <w:link w:val="Heading1"/>
    <w:uiPriority w:val="9"/>
    <w:rPr>
      <w:rFonts w:ascii="Cambria" w:eastAsia="SimSun" w:hAnsi="Cambria" w:cs="Times New Roman"/>
      <w:b/>
      <w:bCs/>
      <w:kern w:val="32"/>
      <w:sz w:val="32"/>
      <w:szCs w:val="32"/>
      <w:lang w:val="en-US" w:eastAsia="zh-CN"/>
    </w:rPr>
  </w:style>
  <w:style w:type="paragraph" w:styleId="TOCHeading">
    <w:name w:val="TOC Heading"/>
    <w:basedOn w:val="Heading1"/>
    <w:next w:val="Normal"/>
    <w:uiPriority w:val="39"/>
    <w:qFormat/>
    <w:pPr>
      <w:keepLines/>
      <w:spacing w:after="0" w:line="259" w:lineRule="auto"/>
      <w:outlineLvl w:val="9"/>
    </w:pPr>
    <w:rPr>
      <w:b w:val="0"/>
      <w:bCs w:val="0"/>
      <w:color w:val="0F4761"/>
      <w:kern w:val="0"/>
      <w:lang w:eastAsia="en-US"/>
    </w:rPr>
  </w:style>
  <w:style w:type="character" w:customStyle="1" w:styleId="NoSpacingChar">
    <w:name w:val="No Spacing Char"/>
    <w:link w:val="NoSpacing"/>
    <w:uiPriority w:val="1"/>
    <w:rPr>
      <w:sz w:val="22"/>
      <w:szCs w:val="22"/>
      <w:lang w:val="en-US" w:eastAsia="zh-CN"/>
    </w:rPr>
  </w:style>
  <w:style w:type="paragraph" w:styleId="ListParagraph">
    <w:name w:val="List Paragraph"/>
    <w:basedOn w:val="Normal"/>
    <w:uiPriority w:val="34"/>
    <w:qFormat/>
    <w:pPr>
      <w:ind w:left="720"/>
      <w:contextualSpacing/>
    </w:pPr>
  </w:style>
  <w:style w:type="character" w:styleId="Hyperlink">
    <w:name w:val="Hyperlink"/>
    <w:uiPriority w:val="99"/>
    <w:unhideWhenUsed/>
    <w:rsid w:val="00ED7539"/>
    <w:rPr>
      <w:color w:val="0000FF"/>
      <w:u w:val="single"/>
    </w:rPr>
  </w:style>
  <w:style w:type="character" w:styleId="UnresolvedMention">
    <w:name w:val="Unresolved Mention"/>
    <w:uiPriority w:val="99"/>
    <w:semiHidden/>
    <w:unhideWhenUsed/>
    <w:rsid w:val="00ED7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1D669-86DD-439D-A513-47C14ABAC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30</Pages>
  <Words>2949</Words>
  <Characters>16812</Characters>
  <Application>Microsoft Office Word</Application>
  <DocSecurity>0</DocSecurity>
  <Lines>140</Lines>
  <Paragraphs>39</Paragraphs>
  <ScaleCrop>false</ScaleCrop>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Sari-Sari Store Inventory System</dc:title>
  <dc:creator>WPS Office</dc:creator>
  <cp:lastModifiedBy>Raezzel Lou Fabila</cp:lastModifiedBy>
  <cp:revision>8</cp:revision>
  <dcterms:created xsi:type="dcterms:W3CDTF">2026-06-14T06:11:00Z</dcterms:created>
  <dcterms:modified xsi:type="dcterms:W3CDTF">2026-06-22T14:00:00Z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93e11d4f740548a88835861da2dbcd8b_21</vt:lpwstr>
  </property>
</Properties>
</file>